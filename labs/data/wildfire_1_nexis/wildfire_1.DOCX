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Wednesday, April 13, 2022 2:00:00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168907446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Drought and wildfires highlight Wildfire Awareness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Wildfire information at your fingertips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Wildfire information at your fingertips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Wildfire information at your fingertips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Wildfire information at your fingertips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LEADING WILDFIRE MANAGEMENT GROUPS HONOR 2022 WILDFIRE MITIGATION AWARD WINNERS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NATION'S LEADING WILDFIRE MANAGEMENT GROUPS NAME 2022 WILDFIRE MITIGATION AWARDEES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'WILDFIRES IN GEORGIA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 Wildfire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Barnegat wins wildfire grant Barnegat wins $500 wildfire preparedness grant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WILDFIRE POTENTIAL INCREASES IN SOUTHWEST TEXAS FIREFIGHTERS CONTINUE TO CONTAIN SEVERAL LARGE WILDFIRES FROM THE SOUTHERN PLAINS WILDFIRE OUTBREAK.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Division of Forestry : Wears Valley wildfire 100% contained; Dupont wildfire nearly contained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Division of Forestry : Wears Valley wildfire 100% contained; Dupont wildfire nearly contained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Nature Conservancy: Initiative Targets Western Wildfire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April is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 National Fire Protection Association : Nations Leading Wildfire Management Groups Name 2022 Wildfire Mitigation Awardees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Wildfire Forecast Calls For Fierce: MRA Spring Checklist Helps U.S. and Canadian Homeowners Guard Against Wildfire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Wildfire in south-central Nebraska considered 50% contained Wildfire in south-central Nebraska considered 50% contained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Wildfire activity expected this weekend across Texas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County forms Wildfire Resiliency Office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WILDFIRE POTENTIAL INCREASES TODAY IN SOUTHWEST TEXAS AS FIREFIGHTERS CONTINUE TO CONTAIN SEVERAL LARGE WILDFIRES FROM THURSDAY'S SOUTHERN PLAINS WILDFIRE OUTBREAK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WILDFIRE POTENTIAL ACROSS THE STATE THIS WEEK POSSIBLE WILDFIRE OUTBREAK MARCH 29 IN THE HIGH PLAINS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Wildfire in the Gila contained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Alberta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Wildfire in caroline godfrey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NEWSROOM: WILDFIRE POTENTIAL ACROSS THE STATE THIS WEEK WITH POSSIBLE WILDFIRE OUTBREAK TUESDAY IN THE HIGH PLAINS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Victorian pacers go like wildfire in heats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GRAZING GOATS TO HELP REDUCE WILDFIRE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Victorian pacers go like wildfire in heats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Lake Tahoe Basin Management Unit: Nation's Leading Wildfire Management Groups Honor Tahoe Fire, Fuels Team With Wildfire Mitigation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120 FIREFIGHTERS BATTLE THREE WILD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Wildfire activity expected to increase as drought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Wildfire activity expected to increase as drought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Yukon wildfire control evolves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Cattle helping to manage wildfire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Active Wildfire Seasons Provide New Lessons on Wildfire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Wildfire activity expected to increase as drought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 International Association of Fire Chiefs : Nation's Leading Wildfire Management Groups Name 2022 Wildfire Mitigation Awardees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Wildfire activity expected to increase as drought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 National Association of State Foresters : Nation's Leading Wildfire Management Groups Name 2022 Wildfire Mitigation Awardees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Alberta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Wildfire potential across the state this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Wildfire activity expected to increase as drought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Wicked wind and wildfire weather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Nelson and Ymir receive wildfire safety grants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ACTIVE WILDFIRE SEASONS PROVIDE NEW LESSONS ON WILDFIRE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Alberta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WILDFIRE POTENTIAL INCREASES IN SOUTHWEST TEXAS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Alberta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Arizona firefighters kick off wildfire training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Wildfire season returns to Midwest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Wildfire season returns to Midwest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Wildfires coming closer to towns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Fire crews prepare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Spring ushers in wildfire season in Michigan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Active Wildfire Seasons Provide New Lessons on Wildfire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Wildfire trends outpace mitigation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Wildfire trends outpace mitigation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Wildfires coming closer to towns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Alberta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FEINSTEIN: NORTHERN CALIFORNIA TO RECEIVE $81M TO REDUCE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It's Wildfire Awareness Week in Arizona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Firefighter dies after battling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Complexity of Texas wildfires increases, more resources mobilized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Wildfire threat expected to increase across region through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Investigation into 'challenging'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Investigation into 'challenging'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Wildfire trends outpace mitigation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Complexity of Texas wildfires increases, more resources mobilized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After Wildfires, California Communities Struggle With Budgets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Texas Farm Bureau Establishes Wildfire Relief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Complexity of Texas wildfires increases, more resources mobilized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Spring wildfire season underway in NC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Complexity of Texas wildfires increases, more resources mobilized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Wildfire danger on the rise Pa. warns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Amber wildfire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Complexity of Texas wildfires increases, more resources mobilized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Rising threat of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High potential for wildfire outbreak Thursday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Firefighters working to contain Eglin AFB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Sariska fights wildfire with IAF choppers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Firefighter dies after battling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State issues wildfire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Ready for 2022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Wooded homes in Penticton wanted for wildfire training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Wheatland Wildfire basketball returns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Ready for 2022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Chipola Complex Wildfire live updates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High wildfire risk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Chipola Complex Wildfire live updates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Ready for 2022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Amber wildfire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Prescribed burn near Las Vegas becomes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Yukon wildfire control evolves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Province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Lawsuit alleges power line sparked Colorado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North Enderby Timber found not responsible for causing 2017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North Enderby Timber found not responsible for causing 2017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Sen. Feinstein: Northern California to Receive $81M to Reduce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FEINSTEIN: NORTHERN CALIFORNIA TO RECEIVE $81 MILLION TO REDUCE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13,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Drought and </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highlight </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Awareness Week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Carlsbad Current-Argus (New Mexico)</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 2022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Carlsbad Current-Argus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Mike Smith, Carlsbad Current-Argus</w:t>
      </w:r>
    </w:p>
    <w:p>
      <w:pPr>
        <w:keepNext/>
        <w:spacing w:before="240" w:after="0" w:line="340" w:lineRule="atLeast"/>
        <w:ind w:left="0" w:right="0" w:firstLine="0"/>
        <w:jc w:val="left"/>
        <w:rPr>
          <w:lang w:val="en-US" w:eastAsia="en-US" w:bidi="ar-SA"/>
        </w:rPr>
      </w:pPr>
      <w:bookmarkStart w:id="1" w:name="Body"/>
      <w:bookmarkEnd w:id="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fast-moving fire burning March 29 from Lea County to the Texas state line is a reminder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threats are serious in southeast New Mexico, said David Munyan, a forecaster with the National Weather Service (NWS) in Midland, Texas.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Munyan said severe weather like tornadoes, large hail, flooding rains and blizzards always garners more attention than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but "fire weather can be impactful and devastating."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Highway 380 Fire started on private land off U.S. Highway 380 near Tatum, said State Forestry Division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and Prevention Communications Coordinator Wendy Mason. A downed power line ignited the blaze which consumed nearly 12,000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Mason said the fire spread to Yoakum County, Texas - winds pushed the fire to the Texas border in just 90 minutes - and closed U.S. 380 due to low visibility.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Mason said the Highway 380 Fire and other fires in recent weeks indicated New Mexico suffered from severe drought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"Fine fuels, like grasses, grow quickly with a small amount of moisture, then dry out just as quickly with the strong winds the we get during this time of year,"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extremely important that residents and visitors to our state pay close attention to changing weather conditions especially on red flag days," Mason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Mexico Energy, Minerals and Natural Resources Department (EMNRD) Forestry Division and its partners observe Southwest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Awareness Week in New Mexico and Arizona March 27 through April 2, read a State Forestry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Eighteen wildland fires were reported in Eddy County as of April 1, said Eddy County Fire and Rescue (ECFR) Fire Marshal Jarod Zuniga.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show 303 acres have burned as a result of these fires," he said. "The largest single fire so far has been 71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ECFR Chief Joshua Mack said dry brush is a concern for Eddy County firefighters.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rain we get helps, it also causes growth that can cause more hazards,"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Munyan said the Cavern City Air Terminal received 18-hundredths of an inch of measurable precipitation from January to March.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said normal precipitation in Carlsbad for the first three months of a given year was 1.35 inches.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Mack encouraged Eddy County residents to contact the Regional Emergency Dispatch Authority (REDA) at 575-616-7155 if they plan to burn dead vegetation on their property.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work closely with the Midland Weather meteorologists to notify residents of times that are safe to burn. I would also encourage residents to coordinate control burns with neighbors if there is a possibility that the fire could spread to your neighbors property,"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Mack said ECFR has additional resources from the City of Carlsbad the City of Artesia and the federal Bureau of Land Management (BLM) to respond fires on red flag days.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red flag warning means warm temperatures, very low humidity, and stronger winds are expected to combine to produce an increased risk of fire danger," according to the NWS.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 feel your fire is getting out of control or it may get out of control we encourage you to call 911 immediately," Mack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Munyan said continued dry weather with periods of high winds and low humidity was forecast across southeast New Mexico for an upcoming 10-day period.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Mike Smith can be reached at 575-628-5546 or by email at </w:t>
      </w:r>
      <w:hyperlink r:id="rId118" w:history="1">
        <w:r>
          <w:rPr>
            <w:rFonts w:ascii="arial unicode ms" w:eastAsia="arial unicode ms" w:hAnsi="arial unicode ms" w:cs="arial unicode ms"/>
            <w:i/>
            <w:color w:val="0077CC"/>
            <w:sz w:val="20"/>
            <w:u w:val="single"/>
            <w:shd w:val="clear" w:color="auto" w:fill="FFFFFF"/>
            <w:lang w:val="en-US" w:eastAsia="en-US" w:bidi="ar-SA"/>
          </w:rPr>
          <w:t>MSmith@currentargus.com</w:t>
        </w:r>
      </w:hyperlink>
      <w:r>
        <w:rPr>
          <w:rFonts w:ascii="arial unicode ms" w:eastAsia="arial unicode ms" w:hAnsi="arial unicode ms" w:cs="arial unicode ms"/>
          <w:color w:val="000000"/>
          <w:sz w:val="20"/>
          <w:lang w:val="en-US" w:eastAsia="en-US" w:bidi="ar-SA"/>
        </w:rPr>
        <w:t xml:space="preserve"> or @ArgusMichae on Twitter.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2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information at your fingertips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31.98pt;height:68.24pt">
            <v:imagedata r:id="rId12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3" w:name="Body_0"/>
      <w:bookmarkEnd w:id="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April 4, 2022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and fire permit portal join the 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app as key technologies that put critical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and prevention information directly into the hands of Albertans.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"Albertans want to be in the know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do their part to prevent human-caused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67 per cent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caused by humans. These new tools will empower residents and visitors with the information they need to make smart decisions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Nate Horner, Minister of Agriculture, Forestry and Rural Economic Development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provides up-to-date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at the click of a button. This interactive tool displays important statistics on the number of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province, sizes, locations, suspected causes and more.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dashboard builds on the former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status map by displaying the most frequently accessed information in one convenient location. Fire permit portal</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Albertans living or recreating in the Forest Protection Area of the province can request a free fire permit using the new, convenient online fire permit portal.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activities other than campfires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help focus firefighting resources where they are needed most. Fire permits help ensure that when smoke or fire is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officials can determine whether this is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or a permitted burn.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Each permit is unique and outlines the restrictions and conditions for your burn, including location, wind speed, time and date of burn and any suppression tools required. Permits may be suspended or cancelled in the event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can still be requested over the phone by calling your local forest area office.</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Anyone living outside of the Forest Protection Area should contact their local municipality for more information about fire permits in their area. Quick facts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also launched a new mobile application in spring 2021 so that Albertans can take important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with them on the go. The app has been downloaded to more than 45,000 devices.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may be restricted or cancelled in the case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 may be fined $ 600 if you burn without a permit or fail to burn within your permit conditions.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information at your fingertips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224.97pt;height:44.99pt">
            <v:imagedata r:id="rId134"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5" w:name="Body_1"/>
      <w:bookmarkEnd w:id="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and fire permit portal join the 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app as key technologies that put critical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and prevention information directly into the hands of Albertans.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"Albertans want to be in the know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do their part to prevent human-caused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67 per cent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caused by humans. These new tools will empower residents and visitors with the information they need to make smart decisions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Nate Horner, Minister of Agriculture, Forestry and Rural Economic Development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provides up-to-date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at the click of a button. This interactive tool displays important statistics on the number of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province, sizes, locations, suspected causes and more.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dashboard builds on the former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status map by displaying the most frequently accessed information in one convenient location. Fire permit portal</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Albertans living or recreating in the Forest Protection Area of the province can request a free fire permit using the new, convenient online fire permit portal.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activities other than campfires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help focus firefighting resources where they are needed most. Fire permits help ensure that when smoke or fire is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officials can determine whether this is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or a permitted burn.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Each permit is unique and outlines the restrictions and conditions for your burn, including location, wind speed, time and date of burn and any suppression tools required. Permits may be suspended or cancelled in the event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can still be requested over the phone by calling your local forest area office.</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Anyone living outside of the Forest Protection Area should contact their local municipality for more information about fire permits in their area. Quick facts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also launched a new mobile application in spring 2021 so that Albertans can take important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with them on the go. The app has been downloaded to more than 45,000 devices.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may be restricted or cancelled in the case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 may be fined $ 600 if you burn without a permit or fail to burn within your permit conditions.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7626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4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information at your fingertips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1.98pt;height:80.99pt">
            <v:imagedata r:id="rId14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7" w:name="Body_2"/>
      <w:bookmarkEnd w:id="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Edmonton: Government of Alberta has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and fire permit portal join the 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app as key technologies that put critical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and prevention information directly into the hands of Albertans.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“Albertans want to be in the know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do their part to prevent human-caused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67 per cent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caused by humans. These new tools will empower residents and visitors with the information they need to make smart decisions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 Nate Horner, Minister of Agriculture, Forestry and Rural Economic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provides up-to-date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at the click of a button. This interactive tool displays important statistics on the number of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province, sizes, locations, suspected causes and more.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dashboard builds on the former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status map by displaying the most frequently accessed information in one convenient location.Fire permit portal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Albertans living or recreating in the Forest Protection Area of the province can request a free fire permit using the new, convenient online fire permit portal.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activities other than campfires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help focus firefighting resources where they are needed most. Fire permits help ensure that when smoke or fire is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officials can determine whether this is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or a permitted 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Each permit is unique and outlines the restrictions and conditions for your burn, including location, wind speed, time and date of burn and any suppression tools required. Permits may be suspended or cancelled in the event of a fire advisory, restriction or ban.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can still be requested over the phone by calling your local forest area office.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Anyone living outside of the Forest Protection Area should contact their local municipality for more information about fire permits in their area.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37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information at your fingertips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31.98pt;height:68.24pt">
            <v:imagedata r:id="rId12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400 words</w:t>
      </w:r>
    </w:p>
    <w:p>
      <w:pPr>
        <w:keepNext/>
        <w:spacing w:before="240" w:after="0" w:line="340" w:lineRule="atLeast"/>
        <w:ind w:left="0" w:right="0" w:firstLine="0"/>
        <w:jc w:val="left"/>
        <w:rPr>
          <w:lang w:val="en-US" w:eastAsia="en-US" w:bidi="ar-SA"/>
        </w:rPr>
      </w:pPr>
      <w:bookmarkStart w:id="9" w:name="Body_3"/>
      <w:bookmarkEnd w:id="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and fire permit portal join the 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app as key technologies that put critical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and prevention information directly into the hands of Albertans.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"Albertans want to be in the know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do their part to prevent human-caused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67 per cent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caused by humans. These new tools will empower residents and visitors with the information they need to make smart decisions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Nate Horner, Minister of Agriculture, Forestry and Rural Economic Development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dashboard provides up-to-date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at the click of a button. This interactive tool displays important statistics on the number of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province, sizes, locations, suspected causes and more.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dashboard builds on the former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status map by displaying the most frequently accessed information in one convenient location. Fire permit portal</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Albertans living or recreating in the Forest Protection Area of the province can request a free fire permit using the new, convenient online fire permit portal.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activities other than campfires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and help focus firefighting resources where they are needed most. Fire permits help ensure that when smoke or fire is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officials can determine whether this is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or a permitted burn.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Each permit is unique and outlines the restrictions and conditions for your burn, including location, wind speed, time and date of burn and any suppression tools required. Permits may be suspended or cancelled in the event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can still be requested over the phone by calling your local forest area office.</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Anyone living outside of the Forest Protection Area should contact their local municipality for more information about fire permits in their area. Quick facts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Alberta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also launched a new mobile application in spring 2021 so that Albertans can take important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information with them on the go. The app has been downloaded to more than 45,000 devices.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permits may be restricted or cancelled in the case of a fire advisory, restriction or ban.</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may be fined $ 600 if you burn without a permit or fail to burn within your permit conditions.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(Distributed by M2 Communications (</w:t>
      </w:r>
      <w:hyperlink r:id="rId150" w:history="1">
        <w:r>
          <w:rPr>
            <w:rFonts w:ascii="arial unicode ms" w:eastAsia="arial unicode ms" w:hAnsi="arial unicode ms" w:cs="arial unicode ms"/>
            <w:i/>
            <w:color w:val="0077CC"/>
            <w:sz w:val="20"/>
            <w:u w:val="single"/>
            <w:shd w:val="clear" w:color="auto" w:fill="FFFFFF"/>
            <w:lang w:val="en-US" w:eastAsia="en-US" w:bidi="ar-SA"/>
          </w:rPr>
          <w:t>www.m2.com</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47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LEADING </w:t>
        </w:r>
      </w:hyperlink>
      <w:hyperlink r:id="rId1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HONOR 2022 </w:t>
        </w:r>
      </w:hyperlink>
      <w:hyperlink r:id="rId1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 WINNERS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1205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Quincy, Massachusetts </w:t>
      </w:r>
    </w:p>
    <w:p>
      <w:pPr>
        <w:keepNext/>
        <w:spacing w:before="240" w:after="0" w:line="340" w:lineRule="atLeast"/>
        <w:ind w:left="0" w:right="0" w:firstLine="0"/>
        <w:jc w:val="left"/>
        <w:rPr>
          <w:lang w:val="en-US" w:eastAsia="en-US" w:bidi="ar-SA"/>
        </w:rPr>
      </w:pPr>
      <w:bookmarkStart w:id="11" w:name="Body_4"/>
      <w:bookmarkEnd w:id="1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National Fire Protection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Thank you to all the individuals and organizations who were nominated for this year's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Each project submitted is a testament to the hard work and commitment of people across the country who are making a real difference in the safety of their communities against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decision to name the finalists is never easy given all the great submissions! Congratulations to the following recipients who were chosen to receive an award: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Cada, Vail Fire and Emergency Services, Vail,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Wildland Program Administrator for the Town of Vail's Fire and Emergency Services, Paul Cada has led fuels reduction projects on over 250 acres and completed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every property in Vail. Paul's Fire Adapted Vail program earned his town Fire Adapted Community status, and more recently, his social media campaign "Vail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 resulted in 88 new resident registrations with the Vail Fire Community Connect program and a 100% increase in registrations for the county-wide emergency notification program "EC Alert." Thanks to Paul's tireless community outreach efforts, he has inspired awareness not only among permanent residents of Vail, but also among vacation homeowners and thousands of annual visitors.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William "Danny" Blevins, Kentucky Division of Forestry, Morehead, Kentucky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William "Danny" Blevins is well known in eastern Kentucky for promoting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 A volunteer firefighter, fire and rescue instructor, and regional director for the Kentucky Firefighters Association, Danny was instrumental in the development of the Kentucky Fire Commission's Wildland Firefighter Awareness program, which is now a required course for all Kentucky firefighters. Through his work with the Northeast Rowan County Fire Council (NRCFC), Danny helped Lake Lewman become one of the first Firewise USA communities in the state. Additionally, in 2014, a Triplett Creek Watershed mitigation project co-developed by NRCFC was chosen to receive grant funding by the USDA Joint Chiefs' Landscape Restoration Partnership. Ultimately, the project accomplished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1,000 homes within the watershed's wildland-urban interface. In 2018, Danny teamed up with the Kentucky Division of Forestry to plan Kentucky's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Day celebration, an event that garnered more than 500 attendees.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Jonathan Riley, Chelan Fire District 1 , Wenatchee,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five years serving as the Chelan Fire District's first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Liaison, Jon Riley has cultivated the district's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Program and expanded its role within the community by offering virtual and in-person information sessions, securing grant funding, utilizing new mitigation tools for home assessments, implementing seasonal fuels reduction projects, and partnering with local organizations. Jon forged one such partnership with the non-profit CAFE in order to host bilingual presentations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for underserved Spanish-speaking community members. He also helped to train CAFE staff in providing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Jon's out-of-the-box thinkingwhich most recently brought goats to Wenatchee for hazardous fuels reductionhas inspired others, both regionally and nationally, to take action to protect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Tahoe Fire and Fuels Team, Lake Tahoe Basin, Nevada and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(TFFT)comprised of 21 federal, state, local, tribal, and non-profit entitieswas formed after the Angora Fire of 2007 to tackle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fuels reduction, and community preparedness in the Lake Tahoe Basin. Since 2008, TFFT has treated 65,000 acres in the Basin's wildland-urban interface (WUI) for hazardous fuels. Those efforts paid off during the 2021 Caldor Fire. Without them, the fire would have caused massive destruction to homes and businesses in Meyers and South Lake Tahoe, killed firefighters and residents, and burned thousands of additional acres of forestland. TFFT is now the primary coordinator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work in the Basin. TFFT has helped 59 Basin communities become Firewise USA recognized and, through its "Tahoe Network of Fire Adapted Communities" effort, hosted events and workshops that have reached over 18,000 people in-person and another 3,800 people through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Mike Mathis and Chris Colburn, Florida Forest Service, Southport and Tallahassee, Florida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of Mike Mathis and Chris Colburn is a shining example of how to quickly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following natural disasters. In October 2018, a category 5 hurricane hit Florida's Panhandle, leaving 72 million tons of trees broken or uprooted and prime for burning. The Florida Forest Service tasked Mathis and Colburn with developing a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imposed by Hurricane Michael. They hit the ground running, forming emergency strike teams that cleared 574 miles of forest debris on 314 private properties across eight counties. Both Mathis and Colburn were displaced by the storm like so many Floridians, but they continued to work tirelessly, inspiring county administrators to develop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plans and landowners to participate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property assessments and clearing projects. They helped over 500 residents receive prescribed burn training, held prescribed burn classes for the public, and waged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campaign to educate residents about dangerous fuel loading. Mathis and Colburn were also instrumental in getting Timber Recovery Block Grant relief to affected forestland owners.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Schelly Olson, Grand Fire Protection District 1, Granby,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Schelly Olson, the Assistant Chief of Administration and Community Risk Reduction for the Grand Fire Protection District, founded the all-volunteer Grand County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Council (GCWC) in 2015 to establish crucial partnerships across local, regional, state, and federal boundaries. The GCWC has since held 26 free chipping service events with over 999 participants, developed a fuels reduction cost-share program that has treated over 1,000 acres of private land, created and sold reflective signs that first responders use to navigate smoke-filled properties, and helped several HOAs identify water supplies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With Schelly's expertise and initiative, her organizations have implemented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programs across the entirety of Grand County, an area of 1,870 square miles with 15,000 residents.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Co-sponsored by NFPA, the National Association of State Foresters (NASF), the International Association of Fire Chiefs (IAFC), and the USDA Forest Service (USFS),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demonstrate the tremendous societal value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provide and celebrates those who have earned the highest commendation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awards will be presented at the IAFC Wildland Urban Interface Conference (WUI) in Reno, Nevada on March 22, 2022. If you'd like to learn more about the Awards, visit the NASF website where you'll find information about the criteria, see interviews, and read about past awardees.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57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NATION'S LEADING </w:t>
        </w:r>
      </w:hyperlink>
      <w:hyperlink r:id="rId1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NAME 2022 </w:t>
        </w:r>
      </w:hyperlink>
      <w:hyperlink r:id="rId1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AWARDEES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1881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 w:name="Body_5"/>
      <w:bookmarkEnd w:id="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International Association of Fire Chiefs: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four co-sponsors of the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have named the individuals and organizations chosen to receive honors this year in recognition of their exemplary commitment to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reduction.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March 22,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WASHINGTONThe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committee has named the six individuals and organizations chosen to receive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This year's recipients have earned the highest commendation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They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Cada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Vail Fire and Emergency Services | Vail,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Wildland Program Administrator for the Town of Vail's Fire and Emergency Services, Paul Cada has led fuels reduction projects on over 250 acres and completed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every property in Vail. Paul's Fire Adapted Vail program earned his town Fire Adapted Community status, and more recently, his social media campaign "Vail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 resulted in 88 new resident registrations with the Vail Fire Community Connect program and a 100% increase in registrations for the county-wide emergency notification program "EC Alert." Thanks to Paul's tireless community outreach efforts, he has inspired awareness not only among permanent residents of Vail, but also among vacation homeowners and thousands of annual visitors.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William "Danny" Blevins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Kentucky Division of Forestry | Morehead, Kentucky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William "Danny" Blevins is well known in eastern Kentucky for promoting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 A volunteer firefighter, fire and rescue instructor, and regional director for the Kentucky Firefighters Association, Danny was instrumental in the development of the Kentucky Fire Commission's Wildland Firefighter Awareness program, which is now a required course for all Kentucky firefighters. Through his work with the Northeast Rowan County Fire Council (NRCFC), Danny helped Lake Lewman become one of the first Firewise USA communities in the state. Additionally, in 2014, a Triplett Creek Watershed mitigation project co-developed by NRCFC was chosen to receive grant funding by the USDA Joint Chiefs' Landscape Restoration Partnership. Ultimately, the project accomplished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1,000 homes within the watershed's wildland-urban interface. In 2018, Danny teamed up with the Kentucky Division of Forestry to plan Kentucky's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Day celebration, an event that garnered more than 500 attendees.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Jonathan Riley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Chelan Fire District 1 | Wenatchee,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five years serving as the Chelan Fire District's first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Liaison, Jon Riley has cultivated the district's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Program and expanded its role within the community by offering virtual and in-person information sessions, securing grant funding, utilizing new mitigation tools for home assessments, implementing seasonal fuels reduction projects, and partnering with local organizations. Jon forged one such partnership with the non-profit CAFE in order to host bilingual presentations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for underserved Spanish-speaking community members. He also helped to train CAFE staff in providing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Jon's out-of-the-box thinkingwhich most recently brought goats to Wenatchee for hazardous fuels reductionhas inspired others, both regionally and nationally, to take action to protect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Tahoe Fire and Fuels Team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Lake Tahoe Basin, Nevada and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(TFFT)comprised of 21 federal, state, local, tribal, and non-profit entitieswas formed after the Angora Fire of 2007 to tackle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fuels reduction, and community preparedness in the Lake Tahoe Basin. Since 2008, TFFT has treated 65,000 acres in the Basin's wildland-urban interface (WUI) for hazardous fuels. Those efforts paid off during the 2021 Caldor Fire. Without them, the fire would have caused massive destruction to homes and businesses in Meyers and South Lake Tahoe, killed firefighters and residents, and burned thousands of additional acres of forestland. TFFT is now the primary coordinator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work in the Basin. TFFT has helped 59 Basin communities become Firewise USA recognized and, through its "Tahoe Network of Fire Adapted Communities" effort, hosted events and workshops that have reached over 18,000 people in-person and another 3,800 people through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Mike Mathis and Chris Colburn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Florida Forest Service Southport and Tallahassee, Florida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of Mike Mathis and Chris Colburn is a shining example of how to quickly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following natural disasters. In October 2018, a Category 5 hurricane hit the Florida Panhandle, leaving 72 million tons of trees broken or uprooted and prime for burning. The Florida Forest Service tasked Mathis and Colburn with developing a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imposed by Hurricane Michael. They hit the ground running, forming emergency strike teams that cleared 574 miles of forest debris on 314 private properties across eight counties. Both Mathis and Colburn were displaced by the storm like so many Floridians, but they continued to work tirelessly, inspiring county administrators to develop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plans and landowners to participate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property assessments and clearing projects. They helped over 500 residents receive prescribed burn training, held prescribed burn classes for the public, and waged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campaign to educate residents about dangerous fuel loading. Mathis and Colburn were also instrumental in getting Timber Recovery Block Grant relief to affected forestland owners.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Schelly Olson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Grand Fire Protection District 1 | Granby,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Schelly Olson, the Assistant Chief of Administration and Community Risk Reduction for the Grand Fire Protection District, founded the all-volunteer Grand County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Council (GCWC) in 2015 to establish crucial partnerships across local, regional, state, and federal boundaries. The GCWC has since held 26 free chipping service events with over 999 participants, developed a fuels reduction cost-share program that treated over 1,000 acres of private land, created and sold reflective signs that first responders use to navigate smoke-filled properties, and helped several HOAs identify water supplies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With Schelly's expertise and initiative, her organizations have implemented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programs across the entirety of Grand County, an area of 1,870 square miles with 15,000 residents.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program was established in 2014 by the National Association of State Foresters (NASF), the International Association of Fire Chiefs (IAFC), the National Fire Protection Association (NFPA), and the USDA Forest Service to help demonstrate the tremendous societal value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provide.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forestry agencies know firsthand it's always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somewhere in the United States. 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Awardees know this too," said Christopher Martin, NASF president and Connecticut state forester. "In their own ways, this year's winners have ensured the safety of thousands through their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We congratulate them for receiving this honor and thank them for their dedication to this critically important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 is a nationwide threat that remains a pressing issue for us. The risk to our environment, property, and lives continues to evolve and it is vital for the International Association of Fire Chiefs to lead risk-reduction efforts by partnering with local communities," said Chief Ken Stuebing, IAFC President and Chair of the Board. "To recognize these successful partnerships, I am honored to congratulate this year's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 winners for their exceptional leadership and contributions to risk-reduction efforts in their communities. Keep up the good work and stay safe."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"Individual and community action continues to be a major component to reducing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around homes and neighborhoods and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are the perfect opportunity to recognize and reward this hard work and commitment," said NFPA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Division Director Michele Steinberg. "NFPA congratulates this year's winners. They are an inspiring example of what we can do together to create safer places to live and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proud to be a part of this annual effort to recognize such dedicated individuals in the field of wildland fire mitigation," said Jerry Perez, Fire and Aviation Director for the USDA Forest Service. "The outstanding work of this year's recipients is representative of the efforts of all fire prevention and mitigation specialists across the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be presented at the Wildland-Urban Interface Conference in Reno, Nevada, on March 22, 2022. The nominations period for the 2023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open this summer. For more information about the awards program and how you can nominate your mitigation hero for national recognition, visit stateforesters.org/mitigation.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Media Contact: Whitney Forman-Cook at </w:t>
      </w:r>
      <w:hyperlink r:id="rId165" w:history="1">
        <w:r>
          <w:rPr>
            <w:rFonts w:ascii="arial unicode ms" w:eastAsia="arial unicode ms" w:hAnsi="arial unicode ms" w:cs="arial unicode ms"/>
            <w:i/>
            <w:color w:val="0077CC"/>
            <w:sz w:val="20"/>
            <w:u w:val="single"/>
            <w:shd w:val="clear" w:color="auto" w:fill="FFFFFF"/>
            <w:lang w:val="en-US" w:eastAsia="en-US" w:bidi="ar-SA"/>
          </w:rPr>
          <w:t>wforman-cook@stateforesters.org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National Association of State Foresters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its start in 1920, the National Association of State Foresters (NASF) has served as a leading authority on forest management in the United States. NASF's members are the primary delivery system for forest management activities nationwide. They conserve, enhance, and protect state and private forests, which encompass nearly two-thirds of the nation's forests, and are responsible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protection on more than 1.5 billion acres. Learn more at stateforesters.org.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International Association of Fire Chiefs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IAFC represents the leadership of firefighters and emergency responders worldwide. IAFC members are the world's leading experts in firefighting, emergency medical services, terrorism response, hazardous response, natural disasters, search and rescue, and public safety legislation. Since 1873, the IAFC has provided a forum for its members to exchange ideas, develop professionally and uncover the latest products and services available to first responders. Learn more at iafc.org.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National Fire Protection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Founded in 1896, NFPA is a global self-funded nonprofit organization devoted to eliminating death, injury, property and economic loss due to fire, electrical and related hazards. The association delivers information and knowledge through more than 300 consensus codes and standards, research, training, education, outreach and advocacy; and by partnering with others who share an interest in furthering the NFPA mission. For more information, visit nfpa.org. All NFPA codes and standards can be viewed online for free at nfpa.org/freeaccess.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United States Forest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mission of the USDA Forest Service is to sustain the health, diversity, and productivity of the nation's forests and grasslands to meet the needs of present and future generations. The agency manages 193 million acres of public land, provides assistance to state and private landowners and maintains the largest forestry research organization in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67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t>
        </w:r>
      </w:hyperlink>
      <w:hyperlink r:id="rId1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1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GEORGIA'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24, 2022 Thursday 7:27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15" w:name="Body_6"/>
      <w:bookmarkEnd w:id="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ATLANTA, Ga., March 24 -- The Georgia Forestry Commission issued the following news release:/media advisory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you hear the word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what goes through your mind? TV news video of big blazes ripping through mountainous terrain? Images of helicopters dumping water on smoky fires below? Pictures like that are mostly associated with western fires that happen in the summer. California, for instance, averages 62,000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 year, whereas Georgia averages about 3,500.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Georgia does have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however, and it runs from February through May. It can also be hazardous. Newnan recently had a 39-acre fire the week of March 3. A resident was conducting a legal outdoor burn when winds got brisk in an area that contained dry, tornado blow-down residue. That provided tinder for sparks to start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between two neighborhoods.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GFC's Coweta Unit we cover three counties with two tractor/plow rigs, so when we respond to a big fire we are fully committed. We have no replacements - only other county units to call upon, which can take hours. This fire took two days to control and three more of mop-up before calling it 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Excellent land management practices help our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defense. Georgia has one million acres of prescribed burning each year, which cuts down on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When the weather conditions are right for burning yard debris, our citizens burn. But below-average rainfall and good drying days with high winds make for a very busy day for a forest ranger.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Even after 14 years as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firefighter, my job can still be difficult on family life. Being on call, constant training, and the physical demand all take their toll. It can be a very dangerous career, but it's worth it to be able to protect and serve the forests and the outdoors that Georgians love.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From one Georgian to another - when burning, please remember to follow your local laws. Look at the GFC website for all the information you need to do it right. And think about what would happen if your fire escapes and who else would be involved; the fire department, Georgia Forestry, and other volunteers all working in dangerously hot conditions because your fire got out.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 next time you burn ask yourself, "Am I fully prepared?" The safety precautions you take today can impact the well-being of your property, your family, and your neighbors. Don't let them down! For any query with respect to this article or any other content requirement, please contact Editor at </w:t>
      </w:r>
      <w:hyperlink r:id="rId17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78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 </w:t>
        </w:r>
      </w:hyperlink>
      <w:hyperlink r:id="rId18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8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Fight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DALLAS MORNING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22, 2022 Tuesday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DALLAS MORNING NEWS</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132.73pt;height:26.25pt">
            <v:imagedata r:id="rId18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EDITORIALS; Pg. A09</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520 words</w:t>
      </w:r>
    </w:p>
    <w:p>
      <w:pPr>
        <w:keepNext/>
        <w:spacing w:before="240" w:after="0" w:line="340" w:lineRule="atLeast"/>
        <w:ind w:left="0" w:right="0" w:firstLine="0"/>
        <w:jc w:val="left"/>
        <w:rPr>
          <w:lang w:val="en-US" w:eastAsia="en-US" w:bidi="ar-SA"/>
        </w:rPr>
      </w:pPr>
      <w:bookmarkStart w:id="17" w:name="Body_7"/>
      <w:bookmarkEnd w:id="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a decade ago, Texas experienced its worst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in history, with blazes tearing through eight counties.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31,500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that year. Four million acres were ignited, and 2,947 homes were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Firefighters from Texas and around the country battled for months to save property and lives, and four firefighters were killed in the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experience is a reminder and a warning now of what the state could face as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scorch Erath, Eastland, Brown and Hood counties, where residents have been forced to evacuate and whole towns are under threat.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the new reality for our state. A 2011 Texas A&amp;M Forest Service report offered crucial background in understanding what happened then and what is happening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the mid-1990s, Texas has experienced larger and more complex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extended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which have challenged the ability of the state and local resources to protect citizens and their property,” the report noted.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root of the problem: “a change in the climate cycle that increases the occurrence of drought.”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a fire that devastated historic buildings in Ranger in Eastland County has been traced to an alleged arsonist, the causes of blazes in other parts of the state are not yet clearly accounted for. They could have started in any number of ways.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how they start and how they spread are two different questions. And Texas has become a tinderbox as the climate has become drier and land management practices have shifted over the decades.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Eleven years ago, the forest service recommended that private land management practices shift to reduce the amount of fuel available to feed fires. The service also called for homes in fire-prone areas to be built with fewer fuel sources, from lawns to outbuildings to wooden fences, leading directly to a home, as well as with fire-resistant materials, from the walls to the roof.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may soon learn just how much of that advice was heeded. As of this writing, we are aware of the death of one public servant, Eastland County Deputy Barbara Fenley. The destruction of homes, thus far, is limited to dozens. We fear that unless the weather cooperates, the damage will spread.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know that we must take steps to address climate change by moving responsibly toward a carbon-free energy future. But for the foreseeable future, Texans, and especially those in rural areas, must live with this new reality and take steps to ensure their property is prepared to both be defensible against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that it is managed to limit the fuel fire needs to spread.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aren’t easy things to ask, but they are among the best tools we have now to deal with the reality we 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history in Texas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1996: 2,808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226,575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1998: 2,793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197,571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2000: 2,758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211,939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2006: 23,198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2 million acres and destroyed 413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2008: 20,482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1.6 million acres and destroyed 256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2009: 17,488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726,502 acres and destroyed 436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2011: 31,453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4 million acres and destroyed 2,947 homes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88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Barnegat wins </w:t>
        </w:r>
      </w:hyperlink>
      <w:hyperlink r:id="rId1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grant; Barnegat wins $500 </w:t>
        </w:r>
      </w:hyperlink>
      <w:hyperlink r:id="rId1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preparedness grant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Press of Atlantic City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25 March 2022</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01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Press of Atlantic City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MAIN; Pg. 14A</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CHRIS DOYLE Staff Writer</w:t>
      </w:r>
    </w:p>
    <w:p>
      <w:pPr>
        <w:keepNext/>
        <w:spacing w:before="240" w:after="0" w:line="340" w:lineRule="atLeast"/>
        <w:ind w:left="0" w:right="0" w:firstLine="0"/>
        <w:jc w:val="left"/>
        <w:rPr>
          <w:lang w:val="en-US" w:eastAsia="en-US" w:bidi="ar-SA"/>
        </w:rPr>
      </w:pPr>
      <w:bookmarkStart w:id="19" w:name="Body_8"/>
      <w:bookmarkEnd w:id="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BARNEGAT TOWNSHIP - The township is one of 100 municipalities across the country to win a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Community Preparedness Day Grant awarded by State Farm and the National Fire Protection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grant is for $500. Barnegat was the only winner in New Jersey, according to a State Farm news release.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release praised Barnegat for becoming a Firewise USA community, implementing programs to protect the township's Heritage Bay, an active community for adults 55 and older, from fire risks. The grant is meant to help fund programs that help communities in fire-prone areas better protect themselves.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biggest thing right now is getting the residents on board with our plans since we are just starting to get the word out," said Debbie Wilson, the project coordinator. "We are organizing cleanup efforts on April 23 and 24. We will hand out leaf bags to residents, along with our "cleanup work form" which, when returned, will be entered in a drawing."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Prizes for participating in the cleanup include new fire extinguishers, smoke detectors and gift cards to local restaurants that were purchased with the $500 grant.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release urged people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by removing dry leaves and pine needles from yards, roofs, gutters and boxed-in areas below decks to prevent the accumulation of combustible material.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group being led by Wilson is collaborating with the local fire marshal, the Barnegat Police Department, Boy Scouts and Girl Scouts. They are collectively designing a community evacuation plan, with designated block captains to help emergency services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Some of the services block captains can perform include alerting authorities to the presence of pets in a home or letting them know whether a resident is on vacation.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Wilson said fire preparedness is especially important as the COVID-19 pandemic has begun to wane again and people enter into the spring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believe education is the first and most important step," she said.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Chris </w:t>
      </w:r>
      <w:hyperlink r:id="rId189" w:history="1">
        <w:r>
          <w:rPr>
            <w:rFonts w:ascii="arial unicode ms" w:eastAsia="arial unicode ms" w:hAnsi="arial unicode ms" w:cs="arial unicode ms"/>
            <w:i/>
            <w:color w:val="0077CC"/>
            <w:sz w:val="20"/>
            <w:u w:val="single"/>
            <w:shd w:val="clear" w:color="auto" w:fill="FFFFFF"/>
            <w:lang w:val="en-US" w:eastAsia="en-US" w:bidi="ar-SA"/>
          </w:rPr>
          <w:t>Doylecdoyle@pressofac.com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set to happen 50% more often by 2100, and they'll be happening in new and unexpected places as well. Veuer's Tony Spitz has the details.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630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INCREASES IN SOUTHWEST TEXAS FIREFIGHTERS CONTINUE TO CONTAIN SEVERAL LARGE </w:t>
        </w:r>
      </w:hyperlink>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FROM THE SOUTHERN PLAINS </w:t>
        </w:r>
      </w:hyperlink>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1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OUTBREAK.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COLLEGE STATION, Texas </w:t>
      </w:r>
    </w:p>
    <w:p>
      <w:pPr>
        <w:keepNext/>
        <w:spacing w:before="240" w:after="0" w:line="340" w:lineRule="atLeast"/>
        <w:ind w:left="0" w:right="0" w:firstLine="0"/>
        <w:jc w:val="left"/>
        <w:rPr>
          <w:lang w:val="en-US" w:eastAsia="en-US" w:bidi="ar-SA"/>
        </w:rPr>
      </w:pPr>
      <w:bookmarkStart w:id="21" w:name="Body_9"/>
      <w:bookmarkEnd w:id="2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Texas A&amp;M University College 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Leighton Chachere, Texas A&amp;M Forest Service March 23,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of Monday,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continued to increase for large, difficult-to-control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Southwest Texas, specifically for areas near Del Rio, San Angelo, San Antonio and Laredo.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first responders have been increasingly busy with recent response efforts. Over the past seven days, firefighters responded to 178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108,493 acres across the state. 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occurred on March 17 across western parts of Central Texas. On March 17, strong winds and critically dry grasses contributed to extreme fire behavior and rapid rates of spread across the landscape. State, local, federal and military resources responded to 20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67,533 acres that 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"Group torching, the vertical transition of fire from the ground to the canopy of trees in oak and juniper timber was observed on Thursday," said Luke Kanclerz, Texas AandM Forest Service fire analyst. "Embers and flammable material were spotting up to 150 yards away from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including the Eastland Complex fire in Eastland and Brown counties, are still actively burning across the state. The more than 54,000-acre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prompted evacuations and road closures and damaged 147 structures. Eastland County Sheriff's Deputy Sergeant Barbara Fenley died in the line of duty while assisting with evacuations.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extreme conditions present across the state last week greatly impacted several communities and the Texans who live there," said Wes Moorehead, Texas AandM Forest Service fire chief. "These communities endured significant loss, and we grieve with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Geographic Area Coordination Centers' Southern Area Gray Type 3 Incident Management Team assumed command of the fires over the weekend, working alongside Texas AandM Forest Service. However, with increasing complexity, the Southern Area Blue Type 1 Incident Management Team has been mobilized to manage the fires and will be in state mid-week to assist.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was observed on March 20 along and west of I-35, where critically dry grass across the landscape was exposed to elevated-to-critical fire weather. This also included higher wind speeds and low humidity.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Texas AandM Forest Service is monitoring the current situation closely and has prepositioned personnel and equipment across the state for a quick and effective response to any requests for assistance.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Fully staffed task forces and additional suppression equipment are staged in Alice, Amarillo, Beeville, Brownwood, Burkburnett, Childress, Edinburg, Fort Stockton, Fredericksburg, Lubbock, McGregor, Merkel, Mineral Wells, Pleasanton, San Angelo, Smithville and Victoria. Additionally, fire-line supervisors, command staff and incident commanders with advanced qualifications are strategically placed across the state to respond. Resources from 14 states have been mobilized to Texas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Aircraft were heavily utilized over the past week to support suppression efforts on the ground, aiding in the protection of structures and other valuable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Thirty-four aviation resources are currently staged in state, including three large air tankers, 15 single engine air tankers, four air attack platforms, two aerial supervision modules, three Type 1 helicopters, two Type 3 helicopters, four Blackhawks, one Chinook and one multi-mission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Eleven strike teams are mobilized via Texas Intrastate Fire Mutual Aid System. Texas AandM Forest Service has requested the mobilization of three additional strike teams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Responders are asking Texans to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08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Division of Forestry: Wears Valley </w:t>
        </w:r>
      </w:hyperlink>
      <w:hyperlink r:id="rId2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100% contained; Dupont </w:t>
        </w:r>
      </w:hyperlink>
      <w:hyperlink r:id="rId2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nearly contained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CBS - 11 WJHL (Johnson City, Tennessee)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Melanie Vásquez Russell</w:t>
      </w:r>
    </w:p>
    <w:p>
      <w:pPr>
        <w:keepNext/>
        <w:spacing w:before="240" w:after="0" w:line="340" w:lineRule="atLeast"/>
        <w:ind w:left="0" w:right="0" w:firstLine="0"/>
        <w:jc w:val="left"/>
        <w:rPr>
          <w:lang w:val="en-US" w:eastAsia="en-US" w:bidi="ar-SA"/>
        </w:rPr>
      </w:pPr>
      <w:bookmarkStart w:id="23" w:name="Body_10"/>
      <w:bookmarkEnd w:id="2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KNOXVILLE, Tenn. (WATE) On Tuesday, nearly a week into fighting two major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Smokies that impacted at least 300 structures and caused the evacuation of 11,000 homes, the Tennessee Division of Forestry updated its numbers reflecting the Hatcher Mountain/Indigo Lane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Wears Valley community was 100%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other wildland fire, dubbed Millstone Gap or Dupont fire that was burning near Seymour and the Blount County line, was 90% contained and covered 959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TDF website updated its numbers shortly before 1 p.m. Tuesday.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TDF and partnering fire agencies had made good headway on the two fires since Monday; when they had reported the Hatcher Mountain/Indigo Lane fire was 98% contained and the Millstone Gap/Dupont fire in Seymour was 75% contained. The Millstone Gap fire grew from Monday to Tuesday to around 959 acres, but TDF officials said that was a planned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spread.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Area Forester Brook Smith, who helps to oversee Anderson, Knox and Sevier counties as part of the East Tennessee District of the Tennessee Department of Agriculture's TDF, said on Tuesday the Millstone Gap fire's growth was planned in order to eliminate "areas of unburned fuel."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Smith also said the rain that had begun to fall in the area is helping in their fire containment efforts.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WATE 6 Storm Team, rain chances were going up Tuesday especially by the late morning into the early afternoon as rain and showers return to the forecast. Overall, the severe weather risk looks low Tuesday as the risk stays to the south, but rain may be locally heavy at times Tuesday will be breezy at times with slightly cooler temperatures in the middle 60s.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Further containment efforts are continuing in the Sevier County areas of Wears Valley and Dupont. Cleanup efforts are in the preliminary stages as damage assessments began Friday afternoon for structures affected in the Hatcher Mountain/Indigo Lane fire. By Sunday night, local and state fire crews that had assisted in fighting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reportedly returning to their home districts.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in Campbell County, the East Douglas Lane fire in Jellico was also reported to be 100% contained and burned around 472 acres.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19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Division of Forestry: Wears Valley </w:t>
        </w:r>
      </w:hyperlink>
      <w:hyperlink r:id="rId2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100% contained; Dupont </w:t>
        </w:r>
      </w:hyperlink>
      <w:hyperlink r:id="rId2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nearly contained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CBS - 19 WHNT (Huntsville, Alabama)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Local TV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Melanie Vásquez Russell</w:t>
      </w:r>
    </w:p>
    <w:p>
      <w:pPr>
        <w:keepNext/>
        <w:spacing w:before="240" w:after="0" w:line="340" w:lineRule="atLeast"/>
        <w:ind w:left="0" w:right="0" w:firstLine="0"/>
        <w:jc w:val="left"/>
        <w:rPr>
          <w:lang w:val="en-US" w:eastAsia="en-US" w:bidi="ar-SA"/>
        </w:rPr>
      </w:pPr>
      <w:bookmarkStart w:id="25" w:name="Body_11"/>
      <w:bookmarkEnd w:id="2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KNOXVILLE, Tenn. (WATE) On Tuesday, nearly a week into fighting two major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Smokies that impacted at least 300 structures and caused the evacuation of 11,000 homes, the Tennessee Division of Forestry updated its numbers reflecting the Hatcher Mountain/Indigo Lane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Wears Valley community was 100%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other wildland fire, dubbed Millstone Gap or Dupont fire that was burning near Seymour and the Blount County line, was 90% contained and covered 959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TDF website updated its numbers shortly before 1 p.m. Tuesday.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TDF and partnering fire agencies had made good headway on the two fires since Monday; when they had reported the Hatcher Mountain/Indigo Lane fire was 98% contained and the Millstone Gap/Dupont fire in Seymour was 75% contained. The Millstone Gap fire grew from Monday to Tuesday to around 959 acres, but TDF officials said that was a planned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spread.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Area Forester Brook Smith, who helps to oversee Anderson, Knox and Sevier counties as part of the East Tennessee District of the Tennessee Department of Agriculture's TDF, said on Tuesday the Millstone Gap fire's growth was planned in order to eliminate "areas of unburned fuel."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Smith also said the rain that had begun to fall in the area is helping in their fire containment efforts.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WATE 6 Storm Team, rain chances were going up Tuesday especially by the late morning into the early afternoon as rain and showers return to the forecast. Overall, the severe weather risk looks low Tuesday as the risk stays to the south, but rain may be locally heavy at times Tuesday will be breezy at times with slightly cooler temperatures in the middle 60s.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Further containment efforts are continuing in the Sevier County areas of Wears Valley and Dupont. Cleanup efforts are in the preliminary stages as damage assessments began Friday afternoon for structures affected in the Hatcher Mountain/Indigo Lane fire. By Sunday night, local and state fire crews that had assisted in fighting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reportedly returning to their home districts.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in Campbell County, the East Douglas Lane fire in Jellico was also reported to be 100% contained and burned around 472 acres.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Nature Conservancy: Initiative Targets Western </w:t>
        </w:r>
      </w:hyperlink>
      <w:hyperlink r:id="rId2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5:17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DENVER, Colorado </w:t>
      </w:r>
    </w:p>
    <w:p>
      <w:pPr>
        <w:keepNext/>
        <w:spacing w:before="240" w:after="0" w:line="340" w:lineRule="atLeast"/>
        <w:ind w:left="0" w:right="0" w:firstLine="0"/>
        <w:jc w:val="left"/>
        <w:rPr>
          <w:lang w:val="en-US" w:eastAsia="en-US" w:bidi="ar-SA"/>
        </w:rPr>
      </w:pPr>
      <w:bookmarkStart w:id="27" w:name="Body_12"/>
      <w:bookmarkEnd w:id="2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(TNStalk) -- The Nature Conservancy issued the following statement on April 11,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is a statement from Carlos Fernandez, state director of The Nature Conservancy (TNC) in Colorado, and Cecilia Clavet, a TNC senior policy advisor, in response to announcement by Secretary of the Interior Deb Haaland and Randy Moore, Chief of the U.S. Department of Agriculture Forest Service, of "10 Initial Landscape Investments."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announcement is part of the U.S. Forest Service's 10-year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throughout the United States. According to the agency, these 10 priority landscapes will apply funds from the bipartisan infrastructure law and other funding to provide treatments that will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primarily in western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Carlos Fernandez, State Director, TNC in Colorado: "We are thrilled to welcome Secretary Haaland and Chief Moore to Colorado to announce the next phase of their 10-year strategy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"Colorado is no stranger to the devastating effects of increased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with the largest fires in our state's history occurring within the last three years. We know that in order to address the growing threat of large-scale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longer fire seasons, we need to increase investments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That's why it's promising to see the Front Range landscape is a priority for federal land management agencies as they plan to scale up their efforts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Our forests are so important to our quality of life here in Colorado, they clean our air and water, sustain wildlife and provide opportunities for recreation. We look forward to working together to ensure they are healthy, our communities are safe, and our way of life can continue into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Cecilia Clavet, Senior Policy Advisor, TNC: "Colorado is not alone. The entire western United States is facing unprecedented, large-scale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exacerbated by climate change. We need to build resilience of our forests and rangelands, reduce risk to communities and ensure people are empowered and prepared to live safely with fire.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resilience is an all-of-society challenge in need of an all-of-society approach. We commend the Departments of Agriculture and the Interior for prioritizing landscapes with the highest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This will ensure investments are going to communities that need it most.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announcement today is a great step forward for the Forest Service's 10-year strategy. The investments provided through the bipartisan Infrastructure Investment and Jobs Act represent an important down payment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resilience. TNC will continue to support investing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resilience to meet the longer-term training, capacity building and workforce development needs.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Partnerships are essential to maintain and sustain this work. TNC partners with federal land management agencies, Indigenous peoples and other federal and non-federal partners to achieve a better future with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Jay Lee, 301/640-1615, </w:t>
      </w:r>
      <w:hyperlink r:id="rId218" w:history="1">
        <w:r>
          <w:rPr>
            <w:rFonts w:ascii="arial unicode ms" w:eastAsia="arial unicode ms" w:hAnsi="arial unicode ms" w:cs="arial unicode ms"/>
            <w:i/>
            <w:color w:val="0077CC"/>
            <w:sz w:val="20"/>
            <w:u w:val="single"/>
            <w:shd w:val="clear" w:color="auto" w:fill="FFFFFF"/>
            <w:lang w:val="en-US" w:eastAsia="en-US" w:bidi="ar-SA"/>
          </w:rPr>
          <w:t>jay.lee@TNC.ORG</w:t>
        </w:r>
      </w:hyperlink>
      <w:r>
        <w:rPr>
          <w:rFonts w:ascii="arial unicode ms" w:eastAsia="arial unicode ms" w:hAnsi="arial unicode ms" w:cs="arial unicode ms"/>
          <w:color w:val="000000"/>
          <w:sz w:val="20"/>
          <w:lang w:val="en-US" w:eastAsia="en-US" w:bidi="ar-SA"/>
        </w:rPr>
        <w:t xml:space="preserve">; Lindsay Schlageter, 612/968-3141, </w:t>
      </w:r>
      <w:hyperlink r:id="rId219" w:history="1">
        <w:r>
          <w:rPr>
            <w:rFonts w:ascii="arial unicode ms" w:eastAsia="arial unicode ms" w:hAnsi="arial unicode ms" w:cs="arial unicode ms"/>
            <w:i/>
            <w:color w:val="0077CC"/>
            <w:sz w:val="20"/>
            <w:u w:val="single"/>
            <w:shd w:val="clear" w:color="auto" w:fill="FFFFFF"/>
            <w:lang w:val="en-US" w:eastAsia="en-US" w:bidi="ar-SA"/>
          </w:rPr>
          <w:t>lindsay.schlageter@TNC.ORG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null-7806363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April is </w:t>
        </w:r>
      </w:hyperlink>
      <w:hyperlink r:id="rId2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Daily News (Huntingdon, Mount Union, Pennsylvania)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Sample Media Group,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HALDAN KIRSCH Staff Writer</w:t>
      </w:r>
    </w:p>
    <w:p>
      <w:pPr>
        <w:keepNext/>
        <w:spacing w:before="240" w:after="0" w:line="340" w:lineRule="atLeast"/>
        <w:ind w:left="0" w:right="0" w:firstLine="0"/>
        <w:jc w:val="left"/>
        <w:rPr>
          <w:lang w:val="en-US" w:eastAsia="en-US" w:bidi="ar-SA"/>
        </w:rPr>
      </w:pPr>
      <w:bookmarkStart w:id="29" w:name="Body_13"/>
      <w:bookmarkEnd w:id="2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April is the most common time of the year for the region to be affected by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Officials are once again asking anyone who plans to have a controlled burn of any kind to use caution, and look out for conditions that could create destructive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early days of spring are some of the most dangerous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central Pennsylvania. The relatively low humidity, lack of shade from trees and occasionally high winds can turn a small ember into a massive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Rothrock State Forest timber management forester Josh Thompson said small fuel like leaves and grass can dry out in a matter of hours on a sunny 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sun really bakes that material on the forest floor, the leaf litter, the grass, really everything... Your finer materials, your leaves and grasses, they could be cured in an hour or two and be receptive to fire," said Thompson.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there have been situations where a fire started in the afternoon despite an overnight rain. Those fine materials only needed a few hours of daylight in the morning to dry out before a single spark set them ablaze.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Thompson said anyone who is planning to have a controlled burn should make sure to keep an eye on the weather before starting their fire. He said consecutive rainy days with low wind are best for burns this time of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it's also important to keep a defensible space around your fire as well. That means designating a certain amount of space free from anything that may catch fire easily. This includes structures, forests or simply dried out lawns. The amount of space needed of course grows with the size of the fire as well. It's important to keep extinguishing materials like water available as well to stop anything before it becomes an issue.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Thompson also reminds everyone that just as larger items take longer to burn, they're going to take longer to extinguish as well.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find a lot of times people walk away from a fire thinking it's out, and the next day just the right conditions happen, it flares back up," said Thompson.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typically extends from the beginning of April until the end of the month or mid-May when the humidity starts to rise and the new tree canopy keeps the forest floor and lawns well shaded.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most news coverage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tends to happen in the summer because that's when the large fires happen in the western part of the United States. In this region though, relatively high humidity prevents most burns from escalating out of control too quickly during that time of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we have prescribed burns, we have time where if the humidity gets too high we don't even try because we know it's not going to burn," said Thompson.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if residents see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they should immediately call 911 to report it.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Haldan can be reached at </w:t>
      </w:r>
      <w:hyperlink r:id="rId227" w:history="1">
        <w:r>
          <w:rPr>
            <w:rFonts w:ascii="arial unicode ms" w:eastAsia="arial unicode ms" w:hAnsi="arial unicode ms" w:cs="arial unicode ms"/>
            <w:i/>
            <w:color w:val="0077CC"/>
            <w:sz w:val="20"/>
            <w:u w:val="single"/>
            <w:shd w:val="clear" w:color="auto" w:fill="FFFFFF"/>
            <w:lang w:val="en-US" w:eastAsia="en-US" w:bidi="ar-SA"/>
          </w:rPr>
          <w:t>hkirsch@huntingdondailynews.com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National Fire Protection Association: Nations Leading </w:t>
        </w:r>
      </w:hyperlink>
      <w:hyperlink r:id="rId2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Name 2022 </w:t>
        </w:r>
      </w:hyperlink>
      <w:hyperlink r:id="rId2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Awardees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 5:17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1488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1" w:name="Body_14"/>
      <w:bookmarkEnd w:id="3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(TNSAwa) -- The National Fire Protection Association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committee has named the six individuals and organizations chosen to receive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This year's recipients have earned the highest commendation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They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Cada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Vail Fire and Emergency Services | Vail,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Wildland Program Administrator for the Town of Vail's Fire and Emergency Services, Paul Cada has led fuels reduction projects on over 250 acres and completed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every property in Vail. Cada's Fire Adapted Vail program earned his town Fire Adapted Community status, and more recently, his social media campaign "Vail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 resulted in 88 new resident registrations with the Vail Fire Community Connect program and a 100 percent increase in registrations for the county-wide emergency notification program "EC Alert." Thanks to his tireless community outreach efforts, Cada has inspired awareness not only among permanent residents of Vail, but also among vacation homeowners and thousands of annual visitors.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William "Danny" Blevins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Kentucky Division of Forestry | Morehead, Kentucky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William "Danny" Blevins is well known in eastern Kentucky for promoting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 A volunteer firefighter, fire and rescue instructor, and regional director for the Kentucky Firefighters Association, Blevins was instrumental in the development of the Kentucky Fire Commission's Wildland Firefighter Awareness program, which is now a required course for all Kentucky firefighters. Through his work with the Northeast Rowan County Fire Council (NRCFC), Blevins helped Lake Lewman become one of the first Firewise USA communities in the state. Additionally, in 2014, a Triplett Creek Watershed mitigation project co-developed by NRCFC was chosen to receive grant funding by the USDA Joint Chiefs' Landscape Restoration Partnership. Ultimately, the project accomplished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1,000 homes within the watershed's wildland-urban interface. In 2018, Blevins teamed up with the Kentucky Division of Forestry to plan Kentucky's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Day celebration, an event that garnered more than 500 attendees.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Jonathan Riley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Chelan Fire District 1 | Wenatchee,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five years serving as the Chelan Fire District's first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Liaison, Jon Riley has cultivated the district's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Program and expanded its role within the community by offering virtual and in-person information sessions, securing grant funding, utilizing new mitigation tools for home assessments, implementing seasonal fuels reduction projects, and partnering with local organizations. Riley forged one such partnership with the non-profit CAFE in order to host bilingual presentations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for underserved Spanish-speaking community members. He also helped to train CAFE staff in providing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His out-of-the-box thinking--which most recently brought goats to Wenatchee for hazardous fuels reduction--has inspired others, both regionally and nationally, to take action to protect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Tahoe Fire and Fuels Team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Lake Tahoe Basin, Nevada and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(TFFT)--comprised of 21 federal, state, local, tribal, and non-profit entities--was formed after the Angora Fire of 2007 to tackle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fuels reduction, and community preparedness in the Lake Tahoe Basin. Since 2008, TFFT has treated 65,000 acres in the Basin's wildland-urban interface (WUI) for hazardous fuels. Those efforts paid off during the 2021 Caldor Fire. Without them, the fire would have caused massive destruction to homes and businesses in Meyers and South Lake Tahoe, killed firefighters and residents, and burned thousands of additional acres of forestland. TFFT is now the primary coordinator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work in the Basin. TFFT has helped 59 Basin communities become Firewise USA recognized and, through its "Tahoe Network of Fire Adapted Communities" effort, hosted events and workshops that have reached over 18,000 people in-person and another 3,800 people through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Mike Mathis and Chris Colburn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Florida Forest Service | Southport and Tallahassee, Florida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of Mike Mathis and Chris Colburn is a shining example of how to quickly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following natural disasters. In October 2018, a Category 5 hurricane hit the Florida Panhandle, leaving 72 million tons of trees broken or uprooted and prime for burning. The Florida Forest Service tasked Mathis and Colburn with developing a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imposed by Hurricane Michael. They hit the ground running, forming emergency strike teams that cleared 574 miles of forest debris on 314 private properties across eight counties. Both Mathis and Colburn were displaced by the storm like so many Floridians, but they continued to work tirelessly, inspiring county administrators to develop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plans and landowners to participate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property assessments and clearing projects. They helped over 500 residents receive prescribed burn training, held prescribed burn classes for the public, and waged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campaign to educate residents about dangerous fuel loading. Mathis and Colburn were also instrumental in getting Timber Recovery Block Grant relief to affected forestland owners.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Schelly Olson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Grand Fire Protection District 1 | Granby,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Schelly Olson, the assistant chief of Administration and Community Risk Reduction for the Grand Fire Protection District, founded the all-volunteer Grand County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Council (GCWC) in 2015 to establish crucial partnerships across local, regional, state, and federal boundaries. The GCWC has since held 26free chipping service events with over 999participants, developed a fuels reduction cost-share program that treated over 1,000 acres of private land, created and sold reflective signs that first responders use to navigate smoke-filled properties, and helped several HOAs identify water supplies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Olson's expertise and initiative, her organizations have implemented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programs across the entirety of Grand County, an area of 1,870 square miles with 15,000 residents.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program was established in 2014 by the National Association of State Foresters (NASF), the International Association of Fire Chiefs (IAFC), the National Fire Protection Association (NFPA), and the USDA Forest Service to help demonstrate the tremendous societal value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provide.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forestry agencies know firsthand it's always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somewhere in the United States. 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Awardees know this too," said Christopher Martin, NASF president and Connecticut state forester. "In their own ways, this year's winners have ensured the safety of thousands through their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We congratulate them for receiving this honor and thank them for their dedication to this critically important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threat of wildland fire continues to increase for all of us. We must work together and act now to increase awareness and prepare our communities." said Chief Ken Stuebing, IAFC president and board chair. "It is my honor to congratulate this year's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 winners for their outstanding leadership and contributions to risk-reduction efforts in their communities. Thank you for setting the example."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"Individual and community action continues to be a major component to reducing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around homes and neighborhoods and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are the perfect opportunity to recognize and reward this hard work and commitment," said NFPA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Division Director Michele Steinberg. "NFPA congratulates this year's winners. They are an inspiring example of what we can do together to create safer places to live and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proud to be a part of this annual effort to recognize such dedicated individuals in the field of wildland fire mitigation," said Jerry Perez, Fire and Aviation Director for the USDA Forest Service. "The outstanding work of this year's recipients is representative of the efforts of all fire prevention and mitigation specialists across the U.S."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be presented at the Wildland-Urban Interface Conference in Reno, Nevada, on March 22, 2022. The nominations period for the 2023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open this summer. For more information about the awards program and how you can nominate your mitigation hero for national recognition, visit </w:t>
      </w:r>
      <w:hyperlink r:id="rId235" w:history="1">
        <w:r>
          <w:rPr>
            <w:rFonts w:ascii="arial unicode ms" w:eastAsia="arial unicode ms" w:hAnsi="arial unicode ms" w:cs="arial unicode ms"/>
            <w:i/>
            <w:color w:val="0077CC"/>
            <w:sz w:val="20"/>
            <w:u w:val="single"/>
            <w:shd w:val="clear" w:color="auto" w:fill="FFFFFF"/>
            <w:lang w:val="en-US" w:eastAsia="en-US" w:bidi="ar-SA"/>
          </w:rPr>
          <w:t>www.stateforesters.org/mitigation</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Real Estate]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Lorraine Carli, Public Affairs Office, 617/984-7275, </w:t>
      </w:r>
      <w:hyperlink r:id="rId236" w:history="1">
        <w:r>
          <w:rPr>
            <w:rFonts w:ascii="arial unicode ms" w:eastAsia="arial unicode ms" w:hAnsi="arial unicode ms" w:cs="arial unicode ms"/>
            <w:i/>
            <w:color w:val="0077CC"/>
            <w:sz w:val="20"/>
            <w:u w:val="single"/>
            <w:shd w:val="clear" w:color="auto" w:fill="FFFFFF"/>
            <w:lang w:val="en-US" w:eastAsia="en-US" w:bidi="ar-SA"/>
          </w:rPr>
          <w:t>publicaffairs@nfpa.org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null-7784325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60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Forecast Calls For Fierce: MRA Spring Checklist Helps U.S. and Canadian Homeowners Guard Against </w:t>
        </w:r>
      </w:hyperlink>
      <w:hyperlink r:id="rId2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Danger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1:15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PORTLAND, Ore., April 12, 2022 </w:t>
      </w:r>
    </w:p>
    <w:p>
      <w:pPr>
        <w:keepNext/>
        <w:spacing w:before="240" w:after="0" w:line="340" w:lineRule="atLeast"/>
        <w:ind w:left="0" w:right="0" w:firstLine="0"/>
        <w:jc w:val="left"/>
        <w:rPr>
          <w:lang w:val="en-US" w:eastAsia="en-US" w:bidi="ar-SA"/>
        </w:rPr>
      </w:pPr>
      <w:bookmarkStart w:id="33" w:name="Body_15"/>
      <w:bookmarkEnd w:id="3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Early spring and warmer weather mean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is right around the corner. For homeowners, it's never too early to start preparing by taking some simple steps to help make sure your home, family and property are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-resistant ready.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PORTLAND, Ore., April 12, 2022 /PRNewswire-PRWeb/ --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is coming, and experts say it's likely to be intense this year, especially in areas such as the West coast that are experiencing drought. Already, fires are burning in California, a warning sign the season may again be a brutal one in many regions.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Early spring is an ideal time for homeowners to take steps to reduce potential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threats to their homes and property before hotter weather strikes. Making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-smart decisions about improvement projects and prioritizing chores that help reduce risks well in advance can offer extra protection when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flares 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Home improvement experts at leading trade groups such as the Metal Roofing Alliance (MRA)</w:t>
      </w:r>
      <w:hyperlink r:id="rId244" w:history="1">
        <w:r>
          <w:rPr>
            <w:rFonts w:ascii="arial unicode ms" w:eastAsia="arial unicode ms" w:hAnsi="arial unicode ms" w:cs="arial unicode ms"/>
            <w:i/>
            <w:color w:val="0077CC"/>
            <w:sz w:val="20"/>
            <w:u w:val="single"/>
            <w:shd w:val="clear" w:color="auto" w:fill="FFFFFF"/>
            <w:lang w:val="en-US" w:eastAsia="en-US" w:bidi="ar-SA"/>
          </w:rPr>
          <w:t>http://www.metalroofing.comand</w:t>
        </w:r>
      </w:hyperlink>
      <w:r>
        <w:rPr>
          <w:rFonts w:ascii="arial unicode ms" w:eastAsia="arial unicode ms" w:hAnsi="arial unicode ms" w:cs="arial unicode ms"/>
          <w:color w:val="000000"/>
          <w:sz w:val="20"/>
          <w:lang w:val="en-US" w:eastAsia="en-US" w:bidi="ar-SA"/>
        </w:rPr>
        <w:t xml:space="preserve"> emergency disaster organizations like FEMA</w:t>
      </w:r>
      <w:hyperlink r:id="rId245" w:history="1">
        <w:r>
          <w:rPr>
            <w:rFonts w:ascii="arial unicode ms" w:eastAsia="arial unicode ms" w:hAnsi="arial unicode ms" w:cs="arial unicode ms"/>
            <w:i/>
            <w:color w:val="0077CC"/>
            <w:sz w:val="20"/>
            <w:u w:val="single"/>
            <w:shd w:val="clear" w:color="auto" w:fill="FFFFFF"/>
            <w:lang w:val="en-US" w:eastAsia="en-US" w:bidi="ar-SA"/>
          </w:rPr>
          <w:t>https://www.fema.gov/pdf/hazard/</w:t>
        </w:r>
      </w:hyperlink>
      <w:hyperlink r:id="rId245" w:history="1">
        <w:r>
          <w:rPr>
            <w:rFonts w:ascii="arial unicode ms" w:eastAsia="arial unicode ms" w:hAnsi="arial unicode ms" w:cs="arial unicode ms"/>
            <w:b/>
            <w:i/>
            <w:color w:val="0077CC"/>
            <w:sz w:val="20"/>
            <w:u w:val="single"/>
            <w:shd w:val="clear" w:color="auto" w:fill="FFFFFF"/>
            <w:lang w:val="en-US" w:eastAsia="en-US" w:bidi="ar-SA"/>
          </w:rPr>
          <w:t>wildfire</w:t>
        </w:r>
      </w:hyperlink>
      <w:hyperlink r:id="rId245" w:history="1">
        <w:r>
          <w:rPr>
            <w:rFonts w:ascii="arial unicode ms" w:eastAsia="arial unicode ms" w:hAnsi="arial unicode ms" w:cs="arial unicode ms"/>
            <w:i/>
            <w:color w:val="0077CC"/>
            <w:sz w:val="20"/>
            <w:u w:val="single"/>
            <w:shd w:val="clear" w:color="auto" w:fill="FFFFFF"/>
            <w:lang w:val="en-US" w:eastAsia="en-US" w:bidi="ar-SA"/>
          </w:rPr>
          <w:t>/wdfrdam.pdfoffer</w:t>
        </w:r>
      </w:hyperlink>
      <w:r>
        <w:rPr>
          <w:rFonts w:ascii="arial unicode ms" w:eastAsia="arial unicode ms" w:hAnsi="arial unicode ms" w:cs="arial unicode ms"/>
          <w:color w:val="000000"/>
          <w:sz w:val="20"/>
          <w:lang w:val="en-US" w:eastAsia="en-US" w:bidi="ar-SA"/>
        </w:rPr>
        <w:t xml:space="preserve"> homeowners a helpful checklist to guard against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danger: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 xml:space="preserve">Approach spring yard clean up with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u w:val="single"/>
          <w:lang w:val="en-US" w:eastAsia="en-US" w:bidi="ar-SA"/>
        </w:rPr>
        <w:t xml:space="preserve"> protection in mind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Trim and remove shrubs and trees close to structures. FEMA recommends creating a 30-foot safety zone around the house at minimum, more if the property is sloped (fire travels more readily uphill). Keep in mind that some vegetation is more flammable than others. Do research to plan fire-resistant landscaping by checking with your local fire department or garden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Look for danger prevention, up high and down low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can spread underground and by flying sparks. Remove tree limbs within 15 feet of the ground. Rake and remove fallen debris and organic matter including pinecones, dead branches, grasses and leaves.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Prioritize resiliency when making home improvement decisions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Some building materials are much more ignition resistant than others.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-prone areas, work to reduce and eliminate the use of wood for exteriors as much as possible. Rooftops are especially vulnerable to wayward sparks and embers, even from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more than a mile away. Choose materials like metal roofs that carry a Class A fire rating, the highest level of protection available. Do not use wood, shake and traditional shingles for roofs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prone areas. Make sure roof vents are covered with wire mesh to help prevent wayward sparks from finding their way inside.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Perform ongoing care and maintenance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Cut your lawn often and maintain irrigation schedules. Remove debris from gutters regularly. Do not keep woodpiles close to any structures and haul away dried yard debris piles promptly.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Eliminate exposed spaces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Porches, balcony and overhangs with exposed space underneath can be fuel for an approaching fire. Clear all leaves, trash and other combustible materials from underneath and do not use them for storage. Extend ½ inch mesh screens all the way to the ground and consider fire-resistant materials when planning porch or sun decks.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Be ready for emergency evacuation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Create a plan early so all family members know where to go and what to bring should you have to evacuate quickly. Plan several escape routes in case roads are blocked by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Have kit ready to "grab and go," filled with essentials including important prescriptions, valuable information, first aid supplies and other emergency items to save time in the event of a crisis.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Metal Roofing Alliance (MRA)</w:t>
      </w:r>
      <w:hyperlink r:id="rId246" w:history="1">
        <w:r>
          <w:rPr>
            <w:rFonts w:ascii="arial unicode ms" w:eastAsia="arial unicode ms" w:hAnsi="arial unicode ms" w:cs="arial unicode ms"/>
            <w:i/>
            <w:color w:val="0077CC"/>
            <w:sz w:val="20"/>
            <w:u w:val="single"/>
            <w:shd w:val="clear" w:color="auto" w:fill="FFFFFF"/>
            <w:lang w:val="en-US" w:eastAsia="en-US" w:bidi="ar-SA"/>
          </w:rPr>
          <w:t>http://www.metalroofing.com</w:t>
        </w:r>
      </w:hyperlink>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Representing the residential metal roofing industry in the United States and Canada, the Metal Roofing Alliance (MRA) was formed to help educate consumers about the many benefits of metal roofing. For more information about MRA membership, residential metal roofing resources and tools, visit MRA at</w:t>
      </w:r>
      <w:hyperlink r:id="rId246" w:history="1">
        <w:r>
          <w:rPr>
            <w:rFonts w:ascii="arial unicode ms" w:eastAsia="arial unicode ms" w:hAnsi="arial unicode ms" w:cs="arial unicode ms"/>
            <w:i/>
            <w:color w:val="0077CC"/>
            <w:sz w:val="20"/>
            <w:u w:val="single"/>
            <w:shd w:val="clear" w:color="auto" w:fill="FFFFFF"/>
            <w:lang w:val="en-US" w:eastAsia="en-US" w:bidi="ar-SA"/>
          </w:rPr>
          <w:t>http://www.metalroofing.com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Media Contact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Darcie Meihoff, MRA, 9719983782,</w:t>
      </w:r>
      <w:hyperlink r:id="rId247" w:history="1">
        <w:r>
          <w:rPr>
            <w:rFonts w:ascii="arial unicode ms" w:eastAsia="arial unicode ms" w:hAnsi="arial unicode ms" w:cs="arial unicode ms"/>
            <w:i/>
            <w:color w:val="0077CC"/>
            <w:sz w:val="20"/>
            <w:u w:val="single"/>
            <w:shd w:val="clear" w:color="auto" w:fill="FFFFFF"/>
            <w:lang w:val="en-US" w:eastAsia="en-US" w:bidi="ar-SA"/>
          </w:rPr>
          <w:t>darcie@metalroofing.com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MRA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70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south-central Nebraska considered 50% contained; </w:t>
        </w:r>
      </w:hyperlink>
      <w:hyperlink r:id="rId2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south-central Nebraska considered 50% contained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Omaha World-Herald (Nebraska)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01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Omaha World-Herald Co.</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MAIN; Pg. 4A</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Bob Glissmann WorldHerald Staff Writer</w:t>
      </w:r>
    </w:p>
    <w:p>
      <w:pPr>
        <w:keepNext/>
        <w:spacing w:before="240" w:after="0" w:line="340" w:lineRule="atLeast"/>
        <w:ind w:left="0" w:right="0" w:firstLine="0"/>
        <w:jc w:val="left"/>
        <w:rPr>
          <w:lang w:val="en-US" w:eastAsia="en-US" w:bidi="ar-SA"/>
        </w:rPr>
      </w:pPr>
      <w:bookmarkStart w:id="35" w:name="Body_16"/>
      <w:bookmarkEnd w:id="3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that has ripped through 35,000 acres in south-central Nebraska was considered 50% contained Monday morning.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feeling really good about where we're at right now," said Alyssa Sanders, a spokeswoman for the Nebraska Emergency Management Agency. Fire crews are working in areas with large amounts of fire fuel, such as large timber areas, she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Unfortunately, it's still dry and windy in the area, and the forecast calls for little or no precipitation over the next several days, according to the National Weather Service.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they're looking for a nice, soaking rain like all of us are, that doesn't look to be the case," said Angela Pfannkuch, a weather service meteorologist based in Hastings. Winds are expected to gust over 35 mph Tuesday through Thursday, she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began around noon Thursday about 7 miles southwest of Elwood and had spread over a large area of Gosper and Furnas Counties. Fire investigators determined the blaze was caused by strong winds blowing a dead tree into a power line. Winds in the area Thursday were gusting over 60 mph.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Eight houses and 48 outbuildings have been destroyed in the fire, which also led to the death of Elwood Volunteer Fire Chief Darren Krull. He and Phelps County Emergency Manager Justin Norris were in a Ford Expedition on U.S. Highway 283 Thursday afternoon when the vehicle collided with a water truck about 8 miles north of Arapahoe. Fire and smoke had created zero-visibility conditions at the time.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funeral service for Krull will be at 10:30 a.m. Wednesday at Our Redeemer Lutheran Church in Elwood.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also prompted the evacuation of the village of Edison, which has a population of about 150 people. The evacuation order, announced Thursday, was lifted Friday.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ground crews, Sanders said, two Nebraska National Guard UH-60 Black Hawk helicopters were dumping water on the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Forty to 50 different agencies helped battle the fire, Sanders said. Most of the crews from outside the area have headed home, she said. </w:t>
      </w:r>
    </w:p>
    <w:p>
      <w:pPr>
        <w:keepNext w:val="0"/>
        <w:spacing w:before="240" w:after="0" w:line="260" w:lineRule="atLeast"/>
        <w:ind w:left="0" w:right="0" w:firstLine="0"/>
        <w:jc w:val="both"/>
        <w:rPr>
          <w:lang w:val="en-US" w:eastAsia="en-US" w:bidi="ar-SA"/>
        </w:rPr>
      </w:pPr>
      <w:hyperlink r:id="rId255" w:history="1">
        <w:r>
          <w:rPr>
            <w:rFonts w:ascii="arial unicode ms" w:eastAsia="arial unicode ms" w:hAnsi="arial unicode ms" w:cs="arial unicode ms"/>
            <w:i/>
            <w:color w:val="0077CC"/>
            <w:sz w:val="20"/>
            <w:u w:val="single"/>
            <w:shd w:val="clear" w:color="auto" w:fill="FFFFFF"/>
            <w:lang w:val="en-US" w:eastAsia="en-US" w:bidi="ar-SA"/>
          </w:rPr>
          <w:t>bob.glissmann@owh.com</w:t>
        </w:r>
      </w:hyperlink>
      <w:r>
        <w:rPr>
          <w:rFonts w:ascii="arial unicode ms" w:eastAsia="arial unicode ms" w:hAnsi="arial unicode ms" w:cs="arial unicode ms"/>
          <w:color w:val="000000"/>
          <w:sz w:val="20"/>
          <w:lang w:val="en-US" w:eastAsia="en-US" w:bidi="ar-SA"/>
        </w:rPr>
        <w:t>, 402-444-1109, twitter.com/BobGlissmann</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085"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that has ripped through 35,000 acres in south-central Nebraska was considered 50% contained Monday. No appreciable precipitation is expected in the area. Smoke from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south-central Nebraska can be seen from a Nebraska State Patrol vehicle. Eight houses and 48 outbuildings were destroyed in the blaze. NEBRASKA STATE PATROL Burned fields can be seen in this photo, taken over the weekend from a Nebraska National Guard helicopter.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Gosper and Furnas Counties has damaged 35,000 acres. NEMA Burned fields can be seen in this photo, taken over the weekend from a Nebraska National Guard helicopter.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Gosper and Furnas Counties has damaged 35,000 acres. NEMA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640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6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this weekend across Texas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Corsicana Daily Sun (Texas)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Corsicana Daily Sun (Corsicana, Texas)</w:t>
      </w:r>
    </w:p>
    <w:p>
      <w:pPr>
        <w:keepNext w:val="0"/>
        <w:spacing w:before="200" w:after="0" w:line="220" w:lineRule="atLeast"/>
        <w:ind w:left="0" w:right="0" w:firstLine="0"/>
        <w:jc w:val="both"/>
        <w:rPr>
          <w:lang w:val="en-US" w:eastAsia="en-US" w:bidi="ar-SA"/>
        </w:rPr>
      </w:pPr>
      <w:r>
        <w:rPr>
          <w:rFonts w:ascii="arial unicode ms" w:eastAsia="arial unicode ms" w:hAnsi="arial unicode ms" w:cs="arial unicode m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702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Corsicana Daily Sun, Texas</w:t>
      </w:r>
    </w:p>
    <w:p>
      <w:pPr>
        <w:keepNext/>
        <w:spacing w:before="240" w:after="0" w:line="340" w:lineRule="atLeast"/>
        <w:ind w:left="0" w:right="0" w:firstLine="0"/>
        <w:jc w:val="left"/>
        <w:rPr>
          <w:lang w:val="en-US" w:eastAsia="en-US" w:bidi="ar-SA"/>
        </w:rPr>
      </w:pPr>
      <w:bookmarkStart w:id="37" w:name="Body_17"/>
      <w:bookmarkEnd w:id="3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 8—</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increase through the weekend as more areas across the state will be characterized by dry to extremely dry surface fuels.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high potential for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on Saturday in the Western/Eastern Hill Country, Southern Plains, High Plains and South Texas regions. Extremely dry vegetation across these regions will support increased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when exposed to critical fire weather.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Critical fire weather includes above normal temperatures, increased wind speeds and low relative humidity levels.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under these conditions may be resistant to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Additionally, timber litter fuels in East and Central Texas will likely become more receptive to burning through Saturday and support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environment on Sunday and Monday will support a moderate to high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High Plains, Southern Plains, Western Hill Country and Rolling Plains where extremely dry vegetation and critical fire weather will be present.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Texas A&amp;M Forest Service, Texas Intrastate Fire Mutual Aid System firefighters and local fire departments responded to 117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23,560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April 7, Texas A&amp;M Forest Service and TIFMAS firefighters responded to 38 requests for assistance on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9,258 acres across the state. This total includes 30 new ignitions for East Texas. During peak activity yesterday, East Texas fire resources received, on average, one call every 14 minutes for assistance on a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fire resources will continue suppression activities on several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including the Britt Fire in Wheeler County (8,152 acres, 75% contained), the Valley Springs Fire in Hays County (50 acres, 60% contained), the Quail Fire in McLennan County (50 acres, 90% contained) and the Marion 1845 Fire in Marion County (5 acres, 50%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Above 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has been the norm since December 2021. The frequency of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has increased in parts of West Texas and South Texas since mid-March, as periods of critical to extreme fire weather occurred over regions experiencing severe to exceptional drought.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potential for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West Texas and South Texas will remain through early May," said Wes Moorehead, Texas A&amp;M Forest Service Fire Chief. "It is essential that Texans prepare for continued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and to help prevent new ignitions."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Nine out of 10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Texas are human caused. Texas A&amp;M Forest Service encourages the public to avoid outdoor activities that cause a spark while warm, dry and windy conditions are present.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these critical fire weather conditions, it is extremely important to remain mindful of all outdoor activities," said Karen Stafford, Texas A&amp;M Forest Service Prevention Program Coordinator. "Any activity that can create a spark, can start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—Postpone outdoor burning until conditions improve and always check for burn restrictions.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—Avoid parking and idling in tall, dry grass. Catalytic converters can get hot enough to ignite the grass under a vehicle.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—Avoid setting hot chainsaws or other hot, gas-powered equipment in dry grass.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pulling a trailer, attach safety chains securely; loose chains can drag on the pavement and cause sparks, igniting roadside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instead uses federal aviation contracts through the U.S. Forest Service and Bureau of Land Management for all firefighting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 (c)2022 the Corsicana Daily Sun (Corsicana, Texas) Visit the Corsicana Daily Sun (Corsicana, Texas) at corsicanadailysun.com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County forms </w:t>
        </w:r>
      </w:hyperlink>
      <w:hyperlink r:id="rId2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Resiliency Office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Mountain Democrat (Placerville, California)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Mountain Democrat</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Eric Jaramishian</w:t>
      </w:r>
    </w:p>
    <w:p>
      <w:pPr>
        <w:keepNext/>
        <w:spacing w:before="240" w:after="0" w:line="340" w:lineRule="atLeast"/>
        <w:ind w:left="0" w:right="0" w:firstLine="0"/>
        <w:jc w:val="left"/>
        <w:rPr>
          <w:lang w:val="en-US" w:eastAsia="en-US" w:bidi="ar-SA"/>
        </w:rPr>
      </w:pPr>
      <w:bookmarkStart w:id="39" w:name="Body_18"/>
      <w:bookmarkEnd w:id="3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public is being informed with all of these messages but they're not understanding how it all relates together into one fire safe county."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Ken Pimlott, EL DORADO COUNTY FIRE SAFE COUNCIL cHAIR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El Dorado County has created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Resiliency Office, which will implement a countywide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protection strategy.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resiliency and vegetation management working group, which was established in September 2021 to determine lessons learned from the Caldor Fire and to recommend fire-defense strategies, brought the concept to the county Board of Supervisors March 22 as a solution to help the county formulate a singular effort to perform fire-resiliency efforts.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"Although there are many efforts going on in the county that are valuable, we really don't have a single process for establishing priorities and coordinating those projects across all disciplines," said El Dorado County Fire Safe Council Chair Ken Pimlott, who is also part of the working group.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office will operate under the Chief Administrative Office and consists of a program manager, a fire safe coordinator and staff to work on applying for the state's Hazard Mitigation Grant Program. The goal of the office is to prioritize and coordinate countywide protection strategies.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responsibilities of the office would include coordinating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and vegetation management projects, keeping updated with building code changes, facilitating program priorities for the county vegetation management ordinance and managing funds that come from the Hazard Mitigation Grant Program.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county hopes to receive more than $10 million from the grant program, which would help offset costs for home fire mitigation and prevention.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District 1 Supervisor John Hidahl said he is worried about funds running out on such a project.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don't want to run in the same situation where we were with the Parks and Recreation Department where funds were depleted and we had to stop funding those projects," Hidahl said, suggesting to look for alternative funding in the future.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board approved a $3 million match for the grant.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resiliency working group also determined areas in which the county could improve its fire-defense efforts.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Pimlott told supervisors that public outreach has been conducted by each fire agency, which members of the working group hope can be used to create a singular countywide message in the future.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public is being informed with all of these messages but they're not understanding how it all relates together into one fire-safe county," Pimlott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project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resiliency working group is looking into is establishing a data hub and collection point into a standardized tracking method. This would include a map display to help pinpoint county areas of concern and establish a coordinated approach to public outreach with consistent messaging across all media platforms.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Identifying areas that are most at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another objective of the working group.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District 5 Supervisor Sue Novasel recommended having conversations with the U.S. Forest Service Lake Tahoe Basin Management Unit to be inclusive of the entire county.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recommend that (this group) work from the beginning as one …" Novasel said. "You're talking about a countywide program and it needs to be countywide. It's not countywide if you're not inclusive with the entire county, which does include the Tahoe Basin."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Board of Supervisors unanimously praised the working group for its findings and recommendations, approving of the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Resiliency Office and the match funding for the Hazard Mitigation Grant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INCREASES TODAY IN SOUTHWEST TEXAS AS FIREFIGHTERS CONTINUE TO CONTAIN SEVERAL LARGE </w:t>
        </w:r>
      </w:hyperlink>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FROM THURSDAY'S SOUTHERN PLAINS </w:t>
        </w:r>
      </w:hyperlink>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OUTBREAK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COLLEGE STATION, TX </w:t>
      </w:r>
    </w:p>
    <w:p>
      <w:pPr>
        <w:keepNext/>
        <w:spacing w:before="240" w:after="0" w:line="340" w:lineRule="atLeast"/>
        <w:ind w:left="0" w:right="0" w:firstLine="0"/>
        <w:jc w:val="left"/>
        <w:rPr>
          <w:lang w:val="en-US" w:eastAsia="en-US" w:bidi="ar-SA"/>
        </w:rPr>
      </w:pPr>
      <w:bookmarkStart w:id="41" w:name="Body_19"/>
      <w:bookmarkEnd w:id="4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Texas Forest Service (TFS):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increases today for large, difficult to control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in Southwest Texas, specifically for areas near Del Rio, San Angelo, San Antonio and Laredo.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first responders have been increasingly busy with recent response efforts. Over the past seven days, firefighters responded to 178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108,493 acres across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occurred on Thursday, March 17 across West Central Texas. This weather phenomenon is characterized by extreme fire weather and can be compared to the high impact Santa Ana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events that occur in southern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Thursday, strong winds and critically dry grasses contributed to extreme fire behavior and rapid rates of spread across the landscape. State, local, federal and military resources responded to 20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67,533 acres on this 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"Group torching, the vertical transition of fire from the ground to the canopy of trees, in oak and juniper timber was observed on Thursday," said Luke Kanclerz, Texas AandM Forest Service Fire Analyst. "Embers and flammable material were spotting up to 150 yards away from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including those managed as the Eastland Complex in Eastland and Brown counties, are still actively burning across the state. The more than 54,000-acre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prompted evacuations, road closures and damaged 147 structures. Eastland County Sheriff's Deputy Sergeant Barbara Fenley died in the line of duty while assisting with evacuations.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extreme conditions present across the state last week, greatly impacted several communities and the Texans that live there," said Wes Moorehead, Texas AandM Forest Service Fire Chief. "These communities endured significant loss and we grieve with you."</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Southern Area Gray Type 3 Incident Management Team assumed command of the fires over the weekend, working alongside Texas AandM Forest Service. However, with increasing complexity, the Southern Area Blue Type 1 Incident Management Team has been mobilized to manage the fires and will be in state mid-week to assist.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Sunday, three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in Eastland County were absorbed into the Eastland Complex for management purposes. The complex, now 30% contained as a whole, consists of seven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Kidd Fire, Eastland County (42,333 acres, 40% contained); Blowing Basin Fire, Eastland County (est. 241 acres, 50% contained); Cedar Mountain Fire, Eastland County (est. 250 acres, 10% contained); Oak Mott Fire, Brown County (4,031 acres, 75% contained); Wheat Field Fire, Eastland County (7,268 acres, 55% contained); Mangum Fire, Eastland County (est. 11 acres, 85% contained); and Walling Fire, Eastland County (383 acres, 100%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was observed on Sunday along and west of I-35 where critically dry grass across the landscape was exposed to elevated to critical fire weather, which included higher wind speeds and low humidity.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resources responded to 37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16,081 acres on Sunday, which includes the still-burning Big L Fire in Erath and Hood counties (estimated 11,000 acres and 20% contained) and Ramsey Fire in Brown County (estimated 1,500 acres and 5%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 responders from across the state, even the country, have answered the call for assistance," said Moorehead. "The tremendous response effort over the past four days has been nothing short of remarkable."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is monitoring the current situation closely and has prepositioned personnel and equipment across the state for a quick and effective response to any requests for assistance.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Fully staffed task forces and additional suppression equipment are staged in Alice, Amarillo, Beeville, Brownwood, Burkburnett, Childress, Edinburg, Fort Stockton, Fredericksburg, Lubbock, McGregor, Merkel, Mineral Wells, Pleasanton, San Angelo, Smithville and Victoria.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Additionally, fireline supervisors, command staff and incident commanders with advanced qualifications are strategically placed across the state to respond. Resources from 14 states have also been mobilized to Texas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Aircraft were heavily utilized over the past week to support suppression efforts on the ground, aiding in the protection of structures and other valuable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Thirty-four aviation resources are currently staged in state, including three large air tankers, 15 single engine air tankers, four air attack platforms, two aerial supervision modules, three type 1 helicopters, two type 3 helicopters, four Blackhawks, one Chinook and one multi mission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Eleven strike teams are mobilized via Texas Intrastate Fire Mutual Aid System (TIFMAS). Texas AandM Forest Service has requested the mobilization of three additional strike teams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visit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does not own any aviation resources but instead uses federal aviation contracts through the U.S. Forest Service and Bureau of Land Management for all firefighting aircraft.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ACROSS THE STATE THIS WEEK POSSIBLE </w:t>
        </w:r>
      </w:hyperlink>
      <w:hyperlink r:id="rId2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OUTBREAK MARCH 29 IN THE HIGH PLAINS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COLLEGE STATION, TX </w:t>
      </w:r>
    </w:p>
    <w:p>
      <w:pPr>
        <w:keepNext/>
        <w:spacing w:before="240" w:after="0" w:line="340" w:lineRule="atLeast"/>
        <w:ind w:left="0" w:right="0" w:firstLine="0"/>
        <w:jc w:val="left"/>
        <w:rPr>
          <w:lang w:val="en-US" w:eastAsia="en-US" w:bidi="ar-SA"/>
        </w:rPr>
      </w:pPr>
      <w:bookmarkStart w:id="43" w:name="Body_20"/>
      <w:bookmarkEnd w:id="4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Texas AgriLife Extension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this week that may outpace firefighter suppression efforts in areas near Childress, Lubbock, Abilene, Mineral Wells, Brownwood, Midland, San Angelo, Fredericksburg, Del Rio, Laredo and Brownsville, according to the Texas AandM Forest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Extremely dry vegetation across the landscape will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when exposed to critical fire weather, which includes well-above-normal temperatures and increased wind speeds.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March 29, the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will escalate as critical fire weather is expected to develop over a large area of the state west of the Interstate 35 corridor. When these critical-to-extreme weather conditions combine with the extremely dry vegetation across the landscape, there is a possibility that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will occur and may impact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is also possible on March 29 in the High Plains. This weather phenomenon is characterized by extreme fire weather and can be compared to the high-impact Santa Ana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events that occur in southern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environment is likely to continue to support increased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on March 30 for the Hill Country and South Texas.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recent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exhibited extreme fire behavior including group torching, which is the transition of fire from the ground to the canopy of trees, and spotting of embers and flammable material ahead of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abundance of critically dry vegetation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as drought conditions intensify across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conditions across a large portion of the state worsen,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are burning more intensely and are frequently resistant to control," said Wes Moorehead, Texas AandM Forest Service fire chief. "Unfortunately, little to no precipitation is forecast for the immediate future, and we expect the current level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to continue for some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Current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updates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month, state and local resources have responded to 726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164,257 acres across the state. Over the past seven days, fire resources responded to 121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35,728 acres. These included Crittenburg Complex in Coryell County that burned an estimated 33,175 acres and is 0% contained; the Eastland Complex in Eastland County that burned 54,513 acres and is 90% contained; the Das Goat Fire in Medina County that burned 1,092 acres and is 50% contained; and the Ramsey Fire in Brown County that burned 3,100 acres and is 65%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is monitoring the current situation closely and has positioned personnel and equipment in the areas of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firefighters have been extremely busy responding to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said Rich Gray, Texas AandM Forest Service chief regional fire coordinator. "Fire resources are mobilized to areas of concern for a quick and effective response to any requests for assistance."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Fully staffed task forces and additional suppression equipment are staged in Alice, Amarillo, Beeville, Brownwood, Burkburnett, Childress, Edinburg, Fort Stockton, Fredericksburg, Lubbock, McGregor, Merkel, Mineral Wells, Pleasanton, San Angelo, Smithville and Victoria.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Fireline supervisors, command staff and incident commanders with advanced qualifications are strategically placed across the state to respond. Additionally, resources from 34 states have been mobilized to Texas this month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Aircraft were heavily utilized over the past week to support suppression efforts on the ground, responding to multiple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dropping a total of 263,000 gallons of water and retardant to slow forward progression of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Thirty-five aviation resources are currently staged in state, including three large air tankers, 15 single engine air tankers, five air attack platforms, two aerial supervision modules, three Type 1 helicopters, two Type 3 helicopters, four Blackhawks and one multi-mission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AandM Forest Service and Texas Division of Emergency Management also worked together to mobilize 12 strike teams via Texas Intrastate Fire Mutual Aid System to provide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Nine out of 10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Texas are caused by humans. Texas AandM Forest Service encourages the public to avoid outdoor activities that cause a spark while warm, dry and windy conditions are present.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does not own any aviation resources but instead uses federal aviation contracts through the U.S. Forest Service and Bureau of Land Management for all firefighting aircraft.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9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the Gila contained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Farmington Daily Times (New Mexico)</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13, 2022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Farmington Daily Times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Leah Romero, Silver City Sun-News</w:t>
      </w:r>
    </w:p>
    <w:p>
      <w:pPr>
        <w:keepNext/>
        <w:spacing w:before="240" w:after="0" w:line="340" w:lineRule="atLeast"/>
        <w:ind w:left="0" w:right="0" w:firstLine="0"/>
        <w:jc w:val="left"/>
        <w:rPr>
          <w:lang w:val="en-US" w:eastAsia="en-US" w:bidi="ar-SA"/>
        </w:rPr>
      </w:pPr>
      <w:bookmarkStart w:id="45" w:name="Body_21"/>
      <w:bookmarkEnd w:id="4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SILVER CITY - The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of the season in the Gila National Forest started last week growing to over 3,000 acres but is now fully contained by crew members.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incident, known as the Collins Fire, started around mid-day April 7 from unknown causes. It is about 17 miles southeast of Reserve, near SE Pinyon Knob. According to the Gila NF's social media accounts, the fire grew to over 3,000 acres and threatened homes and vehicles within a mile of its southern and western perimeters.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of April 11, the Collins Fire was reportedly fully contained due to the work of several dozen personnel including a hotshot crew, fire engines, airtankers, fixed-wing airplane and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module. The cause of the fire remains under investigation.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will continue to patrol the area over the coming days to ensure the burn areas remain within containment lines. The forest's office was unable to be reached for an estimated date of suppression.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Collins Fire seems to be under control for the moment, several other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continue to burn and threaten New Mexicans in other parts of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Big Hole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wire reports, strong spring winds fueled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Monday, prompting evacuations of about 200 homes south of Albuquerque where authorities said some structures have burned and more are threatened.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100 firefighters battled the latest blaze, known as the Big Hole Fire, which was burning out of control and sent up a large plume of smoke that could be seen for miles in the Rio Grande Valley.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Valencia County officials called for evacuations in the area and directed residents to a shelter at a recreation center in rural Belen. The Valencia County Sheriff's Posse is assisting with livestock evacuations. They are stationed at the Tomé fire department with trucks and trailers. The Valencia County Animal Shelter is also receiving small pets.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Officials reported an unknown number of structures were lost, but it wasn't immediately clear how many were homes, barns or other outbuildings. An assessment of the burned buildings will be conducted April 12. KOAT-TV broadcast aerial footage that showed at least one residence burning near Rio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Big Hole Fire is about 300 acres is size with none of the perimeter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Weather forecasters have warned of high fire danger statewide due to gusty winds, dry conditions and low humidity levels. Red Flag Warnings have been issued for much of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Hermits Peak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northern New Mexico about 12 miles northwest of Las Vegas, crews also grappled with the wind as they worked to corral a prescribed fire that jumped its containment lines last week and prompted voluntary evacuations.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Las Dispensas prescribed fire on the Santa Fe National Forest officially became the Hermits Peak Fire on April 6. The fire is about 1,280 acres in size and burning in steep, rugged terrain which makes access for firefighters difficult.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larger inter-agency team with more than 170 firefighters assumed command of the fire on Monday. It's estimated to have burned more than a square mile (2.5 square kilometers). The perimeter is currently about 10%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Overflow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prescribed fire near Roswell was also declared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by the Bureau of Land Management April 7 when an "unexpected fire whirl," similar to a dust-devil, carried the fire over containment lines. The Overflow Fire is about 1,900 acres in size with about 80% of the perimeter contained.</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01"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Hermits Peak Fire burning on the Santa Fe National Forest near Las Vegas in northern New Mexico April 10.</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650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Alberta prepares for </w:t>
        </w:r>
      </w:hyperlink>
      <w:hyperlink r:id="rId29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29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Ponoka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A10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Black Press News Media</w:t>
      </w:r>
    </w:p>
    <w:p>
      <w:pPr>
        <w:keepNext/>
        <w:spacing w:before="240" w:after="0" w:line="340" w:lineRule="atLeast"/>
        <w:ind w:left="0" w:right="0" w:firstLine="0"/>
        <w:jc w:val="left"/>
        <w:rPr>
          <w:lang w:val="en-US" w:eastAsia="en-US" w:bidi="ar-SA"/>
        </w:rPr>
      </w:pPr>
      <w:bookmarkStart w:id="47" w:name="Body_22"/>
      <w:bookmarkEnd w:id="4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and equipment have been deployed across Alberta in preparation for the upcoming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is taking the time to remind Albertan’s about the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proper cautions to take to avoid a fire burning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priority is keeping Albertans and our communities safe,” said Minister of Agriculture, Forestry, and Rural Economic Development, Nate Horner in a provincial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 and in Alberta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states, “everyone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1,309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Forest Protection Area of Alberta and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caroline godfrey park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Cochrane Times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13, 2022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Cochrane Times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A9; Climate Of Change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862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Judy Stewart, Cochrane Times</w:t>
      </w:r>
    </w:p>
    <w:p>
      <w:pPr>
        <w:keepNext/>
        <w:spacing w:before="240" w:after="0" w:line="340" w:lineRule="atLeast"/>
        <w:ind w:left="0" w:right="0" w:firstLine="0"/>
        <w:jc w:val="left"/>
        <w:rPr>
          <w:lang w:val="en-US" w:eastAsia="en-US" w:bidi="ar-SA"/>
        </w:rPr>
      </w:pPr>
      <w:bookmarkStart w:id="49" w:name="Body_23"/>
      <w:bookmarkEnd w:id="4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government officials, the lack of moisture in central and southern Alberta is problematic "with some areas receiving less than 5 mm of precipitation over the past 30 days."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From Red Deer south, communities are experiencing dryer than normal weather, a condition that has continued for more than a year. The landscape is bone dry and this is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Fire bans have been announced here and there in southern Alberta.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year ago, almost to this date, I wrote a column about the Cochrane's natural areas and the Town's policy to leave grasses and invasive species (such as brome grass) grow up each spring to four feet heights only to die down in the fall, resulting in thick mats of dry, brittle fuel just waiting for flames. I made several suggestions about what the town might consider to help residents who live next to natural areas protect their homes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past week, the consequences of the Town doing nothing about this fuel build-up manifested. Caused by the complexity of excessive fuel, climate change, lack of moisture, higher than normal temperatures, and high winds, and who knows what human action,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visited Caroline Godfrey Park, the natural area behind Benchlands Place and Benchlands Drive.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an emergency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emergency personnel are in control and people defer to their commands and instructions.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goes without saying, and I thank every member of the three different fire departments who attended at the scene and worked so hard to protect people and their property. Kudos hardly expresses my sincere gratitude. The fire was put out, monitored and no person or property was injured. What caused the fire is under investigation.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local and Calgary media reported that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a threat to properties in Gleneagles.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Caroline Godfrey Park was not mentioned by name, and many people hearing the news coming home from work were devastated when they came over the Big Hill to see the smoke and the charred landscape. While Gleneagles was potentially at risk, the east end properties were under direct attack within 20 metres of rapidly moving flames.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it is always wonderful to see firetrucks and firefighters at work, a marvelous crew of neighbours also came out to help protect homes that were at the greatest risk of involvement. Among them was Steve Grossick who organized my neighbours in Benchlands Place. This is not the first time Steve has rallied others in the face of a local emergency, and he is a natural leader among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Steve's 'fire brigade'included Brett Enns, Renee Krauf and a host of others, and a similar crew of homeowners emerged to defend the homes behind Benchlands Drive. Without the bravery and courage of these folks, my house and several of my neighbours would be rubble and ash, and I cannot thank them enough. These people went out in sneakers, shorts, and short sleeves with rakes and buckets and garden hoses to keep the flames at bay until the firefighters who were working east and north to protect Gleneagles made it down to our properties.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really positive story of love and gratitude is of amazing people who rise to the challenge and help others selflessly with determination and courage, even in the face of danger. They are heroes and no words can express how much I appreciate what they did for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Unfortunately, before the firefighters arrived on the scene where my neighbours were working, Steve had put together 200 feet of hoses and he and the neighbours were dousing the grass to keep the fire from spreading. Steve noticed an official town vehicle parked in Dewey Blaney Park, and a man in uniform yelled at Steve to get off the hill. The man (a bylaw enforcement person presumably) accosted Steve verbally, "Get out of here -go home. Leave it to the professionals. The fire is under control." Luckily, Steve ignored him and continued to douse the flames.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man approached Steve yelling again right beside Steve in his personal space. Steve thought the man had come from the town to help, and he just continued to ignore him. Steve noticed that the hose he was using was being pulled backward. The town official was pulling on the hose trying to remove it from Steve's hands. Steve said, "I am trying to protect my neighbour's property and I am not leaving. I have right to be here." Dozens of witnesses saw the town official do these things while they were busy trying to put out the flames that were closing in on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official firefighters who were working above Steve and his crew on the hill adjacent to Dewey Blaney Park worked their way down to Steve. They were very pleased with the volunteer efforts and what Steve's crew were doing to protect the homes. At no time did the firefighters tell Steve and his crew to leave. Everyone worked together in a coordinated fashion to prevent the fire from spreading and damaging any property. No one was injured.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face of rapidly progressing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volunteers should be embraced, as they were by the emergency personnel who worked alongside them. Steve, Renee, Brett and all the others should be honoured by the Town as heroes. The bylaw official should simply be fired.</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(See hardcopy for photo);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661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NEWSROOM: </w:t>
        </w:r>
      </w:hyperlink>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ACROSS THE STATE THIS WEEK WITH POSSIBLE </w:t>
        </w:r>
      </w:hyperlink>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OUTBREAK TUESDAY IN THE HIGH PLAINS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COLLEGE STATION, Texas </w:t>
      </w:r>
    </w:p>
    <w:p>
      <w:pPr>
        <w:keepNext/>
        <w:spacing w:before="240" w:after="0" w:line="340" w:lineRule="atLeast"/>
        <w:ind w:left="0" w:right="0" w:firstLine="0"/>
        <w:jc w:val="left"/>
        <w:rPr>
          <w:lang w:val="en-US" w:eastAsia="en-US" w:bidi="ar-SA"/>
        </w:rPr>
      </w:pPr>
      <w:bookmarkStart w:id="51" w:name="Body_24"/>
      <w:bookmarkEnd w:id="5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Texas Forest Service (TFS):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across the state this week with possible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Tuesday in the High Plains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COLLEGE STATION, Texas There is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today that may outpace firefighters' suppression efforts in areas near Childress, Lubbock, Abilene, Mineral Wells, Brownwood, Midland, San Angelo, Fredericksburg, Del Rio, Laredo and Brownsville.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critically to extremely dry vegetation across the landscape will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when exposed to critical fire weather, which includes well-above normal temperatures and increased wind speeds.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Tuesday, the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will escalate as critical fire weather is expected to develop over a large area of the state west of the I-35 corridor. When these critical to extreme weather conditions combine with the extremely dry vegetation across the landscape there is a possibility that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will occur and may impact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is also possible on Tuesday in the High Plains. This weather phenomenon is characterized by extreme fire weather and can be compared to the high impact Santa Ana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events that occur in southern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environment is likely to continue to support increased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on Wednesday for the Hill Country and South Texas.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recent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exhibited extreme fire behavior including group torching, or the transition of fire from the ground to the canopy of trees, and spotting of embers and flammable material ahead of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abundance of critically dry vegetation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as drought conditions intensify across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conditions across a large portion of the state worsen,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are burning more intensely and are frequently resistant to control," said Wes Moorehead, Texas AandM Forest Service Fire Chief. "Unfortunately, little to no precipitation is forecast for the immediate future and we expect the current level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to continue for some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month, state and local resources have responded to 726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164,257 acres across the state. Over the past 7 days, fire resources responded to 121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35,728 acres including the Crittenburg Complex in Coryell County (est. 33,175 acres, 0% contained), the Eastland Complex in Eastland County (54,513 acres, 90% contained), the Das Goat Fire in Medina County (1,092 acres, 50% contained) and the Ramsey Fire in Brown County (3,100 acres, 65%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is monitoring the current situation closely and has positioned personnel and equipment in the areas of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firefighters have been extremely busy responding to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says Rich Gray, Texas AandM Forest Service Chief Regional Fire Coordinator. "Fire resources are mobilized to areas of concern for a quick and effective response to any requests for assistance."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Fully staffed task forces and additional suppression equipment are staged in Alice, Amarillo, Beeville, Brownwood, Burkburnett, Childress, Edinburg, Fort Stockton, Fredericksburg, Lubbock, McGregor, Merkel, Mineral Wells, Pleasanton, San Angelo, Smithville and Victoria.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Fireline supervisors, command staff and incident commanders with advanced qualifications are strategically placed across the state to respond. Additionally, resources from 34 states have been mobilized to Texas this month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Aircraft were heavily utilized over the past week to support suppression efforts on the ground, responding to multiple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dropping a total of 263,000 gallons of water and retardant to slow forward progression of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Thirty-five aviation resources are currently staged in state, including three large air tankers, 15 single engine air tankers, five air attack platforms, two aerial supervision modules, three type 1 helicopters, two type 3 helicopters, four Blackhawks and one multi mission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AandM Forest Service and Texas Division of Emergency Management also worked together to mobilize twelve strike teams via Texas Intrastate Fire Mutual Aid System (TIFMAS) to provide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Nine out of 10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Texas are human caused. Texas AandM Forest Service encourages the public to avoid outdoor activities that cause a spark while warm, dry and windy conditions are present.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does not own any aviation resources but instead uses federal aviation contracts through the U.S. Forest Service and Bureau of Land Management for all firefighting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62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Victorian pacers go like </w:t>
        </w:r>
      </w:hyperlink>
      <w:hyperlink r:id="rId3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heats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Advocate (Burnie)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Greg Mansfield</w:t>
      </w:r>
    </w:p>
    <w:p>
      <w:pPr>
        <w:keepNext/>
        <w:spacing w:before="240" w:after="0" w:line="340" w:lineRule="atLeast"/>
        <w:ind w:left="0" w:right="0" w:firstLine="0"/>
        <w:jc w:val="left"/>
        <w:rPr>
          <w:lang w:val="en-US" w:eastAsia="en-US" w:bidi="ar-SA"/>
        </w:rPr>
      </w:pPr>
      <w:bookmarkStart w:id="53" w:name="Body_25"/>
      <w:bookmarkEnd w:id="5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Leading Victorian trainer Emma Stewart looks to have a good grip on the group 1 $100,000 Easter Cup after her two runners both easily won their heats in quick time at Mowbray on Sunday 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Backmarker Like A Wildffire was impressive in the first heat when he came off 20m to score by almost 20m in a 1:59.4 mile rate for the 2698m.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less experienced stablemate Longfellow more than matched that effort when he galloped out from his front mark before winning the second heat just as easily in 1:59.8.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only 0.3 seconds outside the track record set by Harjeet while winning the Easter Cup final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Although he hadn't previously raced in a standing start,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began nicely from his back mark and, after having to go a little wide to avoid the galloping Colby Sanz, settled at the rear of the main bunch.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driver Mark Pitt didn't stay there for long. He sent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forward with two laps to go to easily find the front and, from then on, punters who took the short odds ($1.45 to $1.35) had no cause for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scored by 17.3m from Shannonstheman with Lip Reader another 19.4m away in third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Co-trainer Clayton Tonkin said pre-race he was confident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the quality horse in this year's series but warned that the final wouldn't be such an easy assignment.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will be a lot harder in the final with a full field so it just depends on what traffic he cops," Tonkin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heat had only six runners after the scratching of Rockandahardplace and all go through to next Saturday night's final.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second heat had eight runners and Longfellow had to go around all of them after a tardy start.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settled out out and three back before Pitt started to improve his position about the 700m.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former Tasmanian four-year-old had reached the lead by the 400m and steadily drew clear to beat Sunny Sanz by 19.8m with Rackemup Tigerpie 7.3m away third.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Backmarker Ryley Major was close up in fourth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only runner not to qualify for the final was $151 outsider Stevie Jolt.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Tonkin said that Longfellow was still learning and a different type of horse to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seasoned and he's not but he will definitely make his way through," the trainer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LONG HARNESS SERVICE HONOURED Former long-serving Devonport Pacing Club secretary Max McCormack and former Hobart-based racecaller Milton Pettit were inducted into the Tasmanian Harness Hall Of Fame at a dinner in Hobart on Saturday 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other inductee was successful broodmare Draw Card.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Smithton owner-breeder and former Tasracing board member Trevor Leis received the prestigious Edgar Tatlow Medal for his services to the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Tasmania Cup winner The Shallows was named horse of the year for 2021.</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72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GRAZING GOATS TO HELP REDUCE </w:t>
        </w:r>
      </w:hyperlink>
      <w:hyperlink r:id="rId3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55" w:name="Body_26"/>
      <w:bookmarkEnd w:id="5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University of California - Santa Cruz: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Scott Hernandez-Jason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Hundreds of hungry goats will arrive on campus later this week to graze on about 30 acres of vegetation that would otherwise dry into potential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fuel as summer arrives.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goat herd, on campus until the last week of May, is just one part of a multi-pronged strategy to effectively manage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at UC Santa Cruz.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campus partners with Cal Fire to conduct prescribed burns and maintain a shaded fuel break along Empire Grade, grazes and mows grasslands, and regularly works to educate members of the campus community about the danger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poses to UCSC and the broader Santa Cruz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UC Santa Cruz residential campus is in the wildland urban interfacethe area in which natural landscape transitions into a developed environment. Campus Fire Marshal Nick Otis said it is critical for UC Santa Cruz to create vegetation buffers on campus that can slow down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reduce the risk of a catastrophic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2020 CZU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which destroyed more than 1,000 homes in the Santa Cruz Mountain and came within a mile of campus, underscored how dangerous and unpredictable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become because of climate change. It is the eighth most-destructive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state's history.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goats will be eating down plants and shrubs as tall as six feet, significantly reducing the ladder fuels that allow a fire to envelop tall trees and grow even more destructive.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a fresh approach to a real campus concern," said Campus Fire Marshal Nick Otis. "I think we'll be able to show real results."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goats will be at the UCSC Farm, the Chadwick Garden, the Quarry Amphitheater, and in some of the ravines with thick brush that are difficult to manage because of the steep topography. Except for bringing the goats to campus in trailers, the effort is free of any carbon emissions.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"Goats are invaluable for fire management," said Deputy Fire Marshal Erin Johnson. "They'll eat the vegetation right down to a nub."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goats will not be grazing on the Campus Natural Reserve or other areas with rare plants or on-going research projects.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goats will be surrounded by a temporary electric fence to protect them from potential predators, such as mountain lions, Otis said. They will also be with a goat herder day and 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Otis said he's already in discussions with other UCSC land managers to see if grazing goats would help with vegetation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882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Victorian pacers go like </w:t>
        </w:r>
      </w:hyperlink>
      <w:hyperlink r:id="rId3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 heats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Advocate (Burnie)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SPORT; Pg. 39</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Greg Mansfield</w:t>
      </w:r>
    </w:p>
    <w:p>
      <w:pPr>
        <w:keepNext/>
        <w:spacing w:before="240" w:after="0" w:line="340" w:lineRule="atLeast"/>
        <w:ind w:left="0" w:right="0" w:firstLine="0"/>
        <w:jc w:val="left"/>
        <w:rPr>
          <w:lang w:val="en-US" w:eastAsia="en-US" w:bidi="ar-SA"/>
        </w:rPr>
      </w:pPr>
      <w:bookmarkStart w:id="57" w:name="Body_27"/>
      <w:bookmarkEnd w:id="5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Leading Victorian trainer Emma Stewart looks to have a good grip on the group 1 $100,000 Easter Cup after her two runners both easily won their heats in quick time at Mowbray on Sunday 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Backmarker Like A Wildffire was impressive in the first heat when he came off 20m to score by almost 20m in a 1:59.4 mile rate for the 2698m.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less experienced stablemate Longfellow more than matched that effort when he galloped out from his front mark before winning the second heat just as easily in 1:59.8.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only 0.3 seconds outside the track record set by Harjeet while winning the Easter Cup final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Although he hadn't previously raced in a standing start,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began nicely from his back mark and, after having to go a little wide to avoid the galloping Colby Sanz, settled at the rear of the main bunch.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driver Mark Pitt didn't stay there for long. He sent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forward with two laps to go to easily find the front and, from then on, punters who took the short odds ($1.45 to $1.35) had no cause for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scored by 17.3m from Shannonstheman with Lip Reader another 19.4m away in third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Co-trainer Clayton Tonkin said pre-race he was confident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the quality horse in this year's series but warned that the final wouldn't be such an easy assignment.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will be a lot harder in the final with a full field so it just depends on what traffic he cops," Tonkin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heat had only six runners after the scratching of Rockandahardplace and all go through to next Saturday night's final.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second heat had eight runners and Longfellow had to go around all of them after a tardy start.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settled out out and three back before Pitt started to improve his position about the 700m.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former Tasmanian four-year-old had reached the lead by the 400m and steadily drew clear to beat Sunny Sanz by 19.8m with Rackemup Tigerpie 7.3m away third.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Backmarker Ryley Major was close up in fourth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only runner not to qualify for the final was $151 outsider Stevie Jolt.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Tonkin said that Longfellow was still learning and a different type of horse to 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seasoned and he's not but he will definitely make his way through," the trainer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LONG HARNESS SERVICE HONOURED Former long-serving Devonport Pacing Club secretary Max McCormack and former Hobart-based racecaller Milton Pettit were inducted into the Tasmanian Harness Hall Of Fame at a dinner in Hobart on Saturday 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other inductee was successful broodmare Draw Card.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Smithton owner-breeder and former Tasracing board member Trevor Leis received the prestigious Edgar Tatlow Medal for his services to the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Tasmania Cup winner The Shallows was named horse of the year for 2021.</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93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Lake Tahoe Basin Management Unit: Nation's Leading </w:t>
        </w:r>
      </w:hyperlink>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Honor Tahoe Fire, Fuels Team With </w:t>
        </w:r>
      </w:hyperlink>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9, 2022 Saturday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LAKE TAHOE, California </w:t>
      </w:r>
    </w:p>
    <w:p>
      <w:pPr>
        <w:keepNext/>
        <w:spacing w:before="240" w:after="0" w:line="340" w:lineRule="atLeast"/>
        <w:ind w:left="0" w:right="0" w:firstLine="0"/>
        <w:jc w:val="left"/>
        <w:rPr>
          <w:lang w:val="en-US" w:eastAsia="en-US" w:bidi="ar-SA"/>
        </w:rPr>
      </w:pPr>
      <w:bookmarkStart w:id="59" w:name="Body_28"/>
      <w:bookmarkEnd w:id="5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(TNSAwa) -- The U.S. Department of Agriculture's U.S. Forest Service - Lake Tahoe Basin Management Unit -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March the Tahoe Fire and Fuels Team received a 2022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The award recognizes outstanding service at the federal, state, local, and tribal levels of government and at the community level. It is the highest national honor an organization can receive for exceptional work and significant program impact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National Association of State Foresters, National Fire Protection Association, USDA Forest Service, and the International Association of Fire Chiefs established the award in 2014 to recognize effective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projects and programs throughout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honored that the committee selected our team for this award," said Scott Lindgren, Fire Chief of Tahoe-Douglas Fire Protection District. "It reflects the important work that our community members, land managers, and fire agencies do every day to prepare for the next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is Lake Tahoe's partnership of 21 federal, tribal, state, and local organizations dedicated to managing Tahoe's forests and preparing communities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The team focuses on multiple aspects of fire prevention, landscape resilience, and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including home hardening, defensible space, fuel reduction, prescribed fire, data hub management, and unified public information and community outreach.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2008, the partner agencies of the team have treated 65,000 acres in Tahoe's wildland-urban interface across all land ownerships. The team also works directly with residents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preparation. In the last five years team members conducted over 25,000 defensible space inspections, responded to over 6,000 curbside chipping requests, and reached thousands of people through over 200 community events and workshops.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Lisa Herron, 530/721-3898, </w:t>
      </w:r>
      <w:hyperlink r:id="rId341" w:history="1">
        <w:r>
          <w:rPr>
            <w:rFonts w:ascii="arial unicode ms" w:eastAsia="arial unicode ms" w:hAnsi="arial unicode ms" w:cs="arial unicode ms"/>
            <w:i/>
            <w:color w:val="0077CC"/>
            <w:sz w:val="20"/>
            <w:u w:val="single"/>
            <w:shd w:val="clear" w:color="auto" w:fill="FFFFFF"/>
            <w:lang w:val="en-US" w:eastAsia="en-US" w:bidi="ar-SA"/>
          </w:rPr>
          <w:t>lisa.herron@usda.gov</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null-7804918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03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120 FIREFIGHTERS BATTLE THREE </w:t>
        </w:r>
      </w:hyperlink>
      <w:hyperlink r:id="rId34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 FIRES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Daily Post (North Wales)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Copyright © 2021 Reach PLC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61" w:name="Body_29"/>
      <w:bookmarkEnd w:id="6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UP to 120 firefighters tackled three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region yesterday.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were spread out across hillsides in Tanygrisiau, Trawsfynydd and near Betws-y-Coed as flames left gorse bushes charred and smoking.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believed that the blazes were caused by controlled burning which got out of hand.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High temperatures left the land tinder box dry which only helped the blazes blacken the ground while smoke drifted across the acres of rural Gwynedd and Conwy.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Then at 1.40pm, 30 more firefighters and engines were deployed in Trawfynydd (inset).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Tim Owen, North Wales Fire and Rescue Service Community Safety Manager for Wrexham and Flintshire, has been working at the scene of a gorse fire near Trawsfynydd. He said flames burned gorse, bracken and millennia grass as well as spreading into a forest.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on another front, 20 more firefighters rushed to burning land 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Llyn Elsi near Betws y Coed, making a total of 120 members of NWFRS out on the hillsides at once.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late afternoon, NWFRS Area Manager Paul Scott said: "We are experiencing a high number of call-outs and our resources are currently under a significant amount of pressure.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recent incidents that we have dealt with involved 'controlled burns', which have escalated and have required fire service intervention.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types of incidents are avoidable and I would urge that nobody attempts these burns without taking the necessary precautions.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latest fires come after firefighters spent seven hours battling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which could be "seen for miles" on Friday.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blaze at Rhyd Uchaf covered an area more than half a mile in length.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were also a handful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region earlier last week in Flintshire, Conwy and Gwynedd.</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27"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blaze at Rhyd Uchaf covered an area more than half a mile in length</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671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62" w:name="Bookmark_32"/>
      <w:bookmarkEnd w:id="62"/>
    </w:p>
    <w:p>
      <w:pPr>
        <w:rPr>
          <w:rFonts w:ascii="arial unicode ms" w:eastAsia="arial unicode ms" w:hAnsi="arial unicode ms" w:cs="arial unicode ms"/>
          <w:sz w:val="20"/>
          <w:lang w:val="en-US" w:eastAsia="en-US" w:bidi="ar-SA"/>
        </w:rPr>
      </w:pPr>
      <w:r>
        <w:pict>
          <v:shape id="_x0000_i1129"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35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5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to increase as drought persists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Delta Farm Press</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669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63" w:name="Body_30"/>
      <w:bookmarkEnd w:id="63"/>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30" style="position:absolute;z-index:251689984"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gradually increase throughout the week, as fire weather occurs where dry vegetation is present across West and South Texas.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Todays's   critical fire weather coupled with   above normal temperatures   and extremely dry grasses near Amarillo, Lubbock, Childress, Sweetwater, San Angelo and Ozona, will make suppression efforts difficult.</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likely on Wednesday in South Texas where critically dry to extremely dry fuel will be exposed to above normal temperatures and critical fire weather. Dry vegetation in the Eastern and Western Hill Country may also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on Wednesday.</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prolonged period of accelerated drying Wednesday through Sunday will expand the area of dry to extremely dry vegetation across the landscape and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through the weekend.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the more than 300 firefighters from Texas A&amp;M Forest Service, more than 170 Texas Intrastate Fire Mutual Aid System (TIFMAS) firefighters, as well as personnel from 28 states, have been mobilized to assist with response efforts.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Thirty-three aircraft, including three large airtankers, 15 single engine air tankers, seven type 1 and type 3 helicopters, are also staged across the state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Since January 1, 2022, Texas A&amp;M Forest Service and local fire departments have responded to 3,018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403,711 acres. This total includes 978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month of March that burned 348,403 acres.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agency is dedicated to protecting the citizens and natural resources of this state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Wes Moorehead, Texas A&amp;M Forest Service fire chief. “It is crucial, however, that residents take action around their homes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Residents are encouraged to protect themselves, their families and their properties.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“It is the responsibility of each individual resident to prepare their home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Kari Hines, Texas A&amp;M Forest Service Firewise program coordinator. “Every year, hundreds of homes survive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unaided, allowing firefighters to operate safely to protect them, due to the landscaping and building choices made long before the fire ever started."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Creating defensible space around your home allows for low intensity, slow-burning conditions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Texas A&amp;M Forest Service encourages Texans to take the following steps around their homes today to reduce the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rFonts w:ascii="arial unicode ms" w:eastAsia="arial unicode ms" w:hAnsi="arial unicode ms" w:cs="arial unicode ms"/>
          <w:sz w:val="20"/>
          <w:lang w:val="en-US" w:eastAsia="en-US" w:bidi="ar-SA"/>
        </w:rPr>
      </w:pPr>
    </w:p>
    <w:p>
      <w:pPr>
        <w:keepNext w:val="0"/>
        <w:numPr>
          <w:numId w:val="1"/>
        </w:numPr>
        <w:tabs>
          <w:tab w:val="num" w:pos="760"/>
        </w:tabs>
        <w:spacing w:before="0" w:after="0" w:line="260" w:lineRule="atLeast"/>
        <w:ind w:left="76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Within the first 30 feet of your home, use non-flammable landscaping materials. Within the first five feet, water plants, trees and mulch regularly, and consider xeriscaping if you are affected by water restrictions.</w:t>
      </w:r>
      <w:r>
        <w:rPr>
          <w:rFonts w:ascii="arial unicode ms" w:eastAsia="arial unicode ms" w:hAnsi="arial unicode ms" w:cs="arial unicode ms"/>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healthy, well-maintained landscape is important to the survival of homes during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Make sure your plants are carefully spaced, low growing and free of resins, oils and waxes that burn easily.</w:t>
      </w:r>
      <w:r>
        <w:rPr>
          <w:rFonts w:ascii="arial unicode ms" w:eastAsia="arial unicode ms" w:hAnsi="arial unicode ms" w:cs="arial unicode ms"/>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Remove dead vegetation from under the deck of your home and within 10 feet of the house.</w:t>
      </w:r>
      <w:r>
        <w:rPr>
          <w:rFonts w:ascii="arial unicode ms" w:eastAsia="arial unicode ms" w:hAnsi="arial unicode ms" w:cs="arial unicode ms"/>
          <w:color w:val="000000"/>
          <w:sz w:val="20"/>
          <w:lang w:val="en-US" w:eastAsia="en-US" w:bidi="ar-SA"/>
        </w:rPr>
        <w:t xml:space="preserve"> </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Prune your trees so that low-hanging branches do not touch the ground.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“Even simple things such as moving flammable material away from wooden structures like decks and steps, pruning shrubs in front of windows and under mature trees and cleaning out gutters can be done with a limited amount of time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in the area," said Hines.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is Texas A&amp;M Forest Service,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31" style="position:absolute;z-index:2517923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64" w:name="Bookmark_33"/>
      <w:bookmarkEnd w:id="64"/>
    </w:p>
    <w:p>
      <w:pPr>
        <w:rPr>
          <w:rFonts w:ascii="arial unicode ms" w:eastAsia="arial unicode ms" w:hAnsi="arial unicode ms" w:cs="arial unicode ms"/>
          <w:sz w:val="20"/>
          <w:lang w:val="en-US" w:eastAsia="en-US" w:bidi="ar-SA"/>
        </w:rPr>
      </w:pPr>
      <w:r>
        <w:pict>
          <v:shape id="_x0000_i1132"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3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to increase as drought persists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Southwest Farm Press</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669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65" w:name="Body_31"/>
      <w:bookmarkEnd w:id="65"/>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33" style="position:absolute;z-index:251691008"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gradually increase throughout the week, as fire weather occurs where dry vegetation is present across West and South Texas.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Todays's   critical fire weather coupled with   above normal temperatures   and extremely dry grasses near Amarillo, Lubbock, Childress, Sweetwater, San Angelo and Ozona, will make suppression efforts difficult.</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likely on Wednesday in South Texas where critically dry to extremely dry fuel will be exposed to above normal temperatures and critical fire weather. Dry vegetation in the Eastern and Western Hill Country may also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on Wednesday.</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prolonged period of accelerated drying Wednesday through Sunday will expand the area of dry to extremely dry vegetation across the landscape and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through the weekend.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the more than 300 firefighters from Texas A&amp;M Forest Service, more than 170 Texas Intrastate Fire Mutual Aid System (TIFMAS) firefighters, as well as personnel from 28 states, have been mobilized to assist with response efforts.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Thirty-three aircraft, including three large airtankers, 15 single engine air tankers, seven type 1 and type 3 helicopters, are also staged across the state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Since January 1, 2022, Texas A&amp;M Forest Service and local fire departments have responded to 3,018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403,711 acres. This total includes 978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month of March that burned 348,403 acres.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agency is dedicated to protecting the citizens and natural resources of this state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Wes Moorehead, Texas A&amp;M Forest Service fire chief. “It is crucial, however, that residents take action around their homes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Residents are encouraged to protect themselves, their families and their properties.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“It is the responsibility of each individual resident to prepare their home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Kari Hines, Texas A&amp;M Forest Service Firewise program coordinator. “Every year, hundreds of homes survive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unaided, allowing firefighters to operate safely to protect them, due to the landscaping and building choices made long before the fire ever started."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Creating defensible space around your home allows for low intensity, slow-burning conditions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Texas A&amp;M Forest Service encourages Texans to take the following steps around their homes today to reduce the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rFonts w:ascii="arial unicode ms" w:eastAsia="arial unicode ms" w:hAnsi="arial unicode ms" w:cs="arial unicode ms"/>
          <w:sz w:val="20"/>
          <w:lang w:val="en-US" w:eastAsia="en-US" w:bidi="ar-SA"/>
        </w:rPr>
      </w:pPr>
    </w:p>
    <w:p>
      <w:pPr>
        <w:keepNext w:val="0"/>
        <w:numPr>
          <w:numId w:val="5"/>
        </w:numPr>
        <w:tabs>
          <w:tab w:val="num" w:pos="760"/>
        </w:tabs>
        <w:spacing w:before="0" w:after="0" w:line="260" w:lineRule="atLeast"/>
        <w:ind w:left="76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Within the first 30 feet of your home, use non-flammable landscaping materials. Within the first five feet, water plants, trees and mulch regularly, and consider xeriscaping if you are affected by water restrictions.</w:t>
      </w:r>
      <w:r>
        <w:rPr>
          <w:rFonts w:ascii="arial unicode ms" w:eastAsia="arial unicode ms" w:hAnsi="arial unicode ms" w:cs="arial unicode ms"/>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healthy, well-maintained landscape is important to the survival of homes during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Make sure your plants are carefully spaced, low growing and free of resins, oils and waxes that burn easily.</w:t>
      </w:r>
      <w:r>
        <w:rPr>
          <w:rFonts w:ascii="arial unicode ms" w:eastAsia="arial unicode ms" w:hAnsi="arial unicode ms" w:cs="arial unicode ms"/>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Remove dead vegetation from under the deck of your home and within 10 feet of the house.</w:t>
      </w:r>
      <w:r>
        <w:rPr>
          <w:rFonts w:ascii="arial unicode ms" w:eastAsia="arial unicode ms" w:hAnsi="arial unicode ms" w:cs="arial unicode ms"/>
          <w:color w:val="000000"/>
          <w:sz w:val="20"/>
          <w:lang w:val="en-US" w:eastAsia="en-US" w:bidi="ar-SA"/>
        </w:rPr>
        <w:t xml:space="preserve"> </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Prune your trees so that low-hanging branches do not touch the ground.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“Even simple things such as moving flammable material away from wooden structures like decks and steps, pruning shrubs in front of windows and under mature trees and cleaning out gutters can be done with a limited amount of time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in the area," said Hines.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is Texas A&amp;M Forest Service,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34" style="position:absolute;z-index:2517934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Yukon </w:t>
        </w:r>
      </w:hyperlink>
      <w:hyperlink r:id="rId3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control evolves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Yukon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892 words</w:t>
      </w:r>
    </w:p>
    <w:p>
      <w:pPr>
        <w:keepNext/>
        <w:spacing w:before="240" w:after="0" w:line="340" w:lineRule="atLeast"/>
        <w:ind w:left="0" w:right="0" w:firstLine="0"/>
        <w:jc w:val="left"/>
        <w:rPr>
          <w:lang w:val="en-US" w:eastAsia="en-US" w:bidi="ar-SA"/>
        </w:rPr>
      </w:pPr>
      <w:bookmarkStart w:id="67" w:name="Body_32"/>
      <w:bookmarkEnd w:id="6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deal marks an opportunity for rec-onciliation between Yukon First Nations and the territorial government when it comes to managing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the chair of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says. “Today is a monumental day in the evolution of wildland firefighting in the Yukon,” Frederick Koe said during a joint news conference held over Zoom on Feb. 24. The Yukon government wildland fire management branch and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announced the two parties have signed a three-year deal for unit crew services that will see funds provided by the territorial government used to employ 20 additional youth each year. “These unit crews are trained to perform sustained action when a fire has grown beyond initial attack resources.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unit crew will add critical response capacity within the Yukon during periods of high fire danger and activity,” said Richard Mostyn, minister of Community Services. Mostyn said the unit crew will also conduct forest fuel reduction and prevention and mitigation activities during periods of low fire activity. It has been 20 years since the Government of Yukon’s wildland fire management branch took over management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from the federal government. “Over those two decades we have refined a unique model of fire management that sees Yukon First Nations integrated into our initial attack program,” Mostyn said. “Today all 14 First Nations are involved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in the territory. This partnership is unique in Canada.” For the past two years, the branch has had agreements in place with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Koe said his organization wants to become equal partners in “our quest to protect Yukon lands” and boundary areas.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ready, willing and able to take on the unforeseen challenges sent forth by nature and it’s going to work cooperatively and in equal partnership with the Yukon government to take on these challenges,” Koe said. On its website,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’s mission is to provide mentorship and job experiences to First Nation youth while training wildland firefighters, and 80 per cent of its 81 personnel were youth in 2020. Lisa Walker, the director of the wildland fire management branch, said this program will involve approximately $400,000 of prevention and mitigation work each year, which comes from the existing wildland fire management budget. In addition, the branch is providing approximately $125,000 per year to fund capacity and training. “It’s a very difficult thing to say whether or not we’re prepared and ready for something that we don’t know is coming,” Walker said. The branch is not yet monitoring the weather conditions that can predict fire risk for the upcoming fire season. “Our wildland fire season begins in May, and that’s the time where we have our crews fully staffed and ready, trained and in place to respond,” Walker said. “At that time, we are monitoring, daily, the weather and the conditions that would allow us to redeploy resources in the areas that are likely to have fires occur.” Koe said they have put the call out to fill positions on the unit crew from May to the middle of August. The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Facebook page has job postings for unit crew supervisor, unit crew squad boss and unit crew squad member, as well as other positions.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Koe said firefighters must get certified by passing a two-week intensive program that includes physical testing and equipment training. “We’re going to plan for the worst and hope for the best,” Mostyn said. “If we do run into problems, and we have a much more robust and much more intense fire season this year, then we have agreements in place across the country to be able to pull other resources into the territory to deal with those threats.” In the national wildland fire situation report, 2021 was one of the busiest fire seasons in the country in recent years. Firefighting personnel from Mexico, Australia and South Africa were brought in to British Columbia, Ontario and Manitoba to assist when local resources in those provinces were unable to keep up with demands. Fire information officer Mike Fancie provided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data for the past three years in the Yukon. In total, 112 fires burned 118,126 hectares in 2021; 23 fires burned 15,493 hectares in 2020; and 117 fires burned 279,818 hectares in 2019. Fancie reported that one fire in 2019, the Pigue Creek fire, grew to 111,180 hectares in size. “History shows Yukoners have been able to fight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since time immemorial,” Koe said, adding that First Nations and Indigenous people are the “custodians of the land, and this agreement is going to help us strengthen that.” Koe said a new UN report released on Feb. 23 issues an “urgent call” to governments to rethink their approach to dealing with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ecosystem restoration. In the report, the risk that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pose to people and the environment is increasing due to numerous factors, including, in part, climate change. Although the report says eliminating risk is not possible, much can be done to limit it. The report cites nine recommendations, including bringing Indigenous, traditional and contemporary fire management practices into policy. Yukon has general burning conditions in place annually from April 1 to Sept. 30. Contact Dana Hatherly at </w:t>
      </w:r>
      <w:hyperlink r:id="rId371" w:history="1">
        <w:r>
          <w:rPr>
            <w:rFonts w:ascii="arial unicode ms" w:eastAsia="arial unicode ms" w:hAnsi="arial unicode ms" w:cs="arial unicode ms"/>
            <w:i/>
            <w:color w:val="0077CC"/>
            <w:sz w:val="20"/>
            <w:u w:val="single"/>
            <w:shd w:val="clear" w:color="auto" w:fill="FFFFFF"/>
            <w:lang w:val="en-US" w:eastAsia="en-US" w:bidi="ar-SA"/>
          </w:rPr>
          <w:t>dana.hatherly@yukon-news.com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News 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Cattle helping to manage </w:t>
        </w:r>
      </w:hyperlink>
      <w:hyperlink r:id="rId37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7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Grand Forks Gazette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PROVINCIAL; Pg. A12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The Canadian Press</w:t>
      </w:r>
    </w:p>
    <w:p>
      <w:pPr>
        <w:keepNext/>
        <w:spacing w:before="240" w:after="0" w:line="340" w:lineRule="atLeast"/>
        <w:ind w:left="0" w:right="0" w:firstLine="0"/>
        <w:jc w:val="left"/>
        <w:rPr>
          <w:lang w:val="en-US" w:eastAsia="en-US" w:bidi="ar-SA"/>
        </w:rPr>
      </w:pPr>
      <w:bookmarkStart w:id="69" w:name="Body_33"/>
      <w:bookmarkEnd w:id="6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handful of ranchers in British Columbia’s Interior are getting ready to graze their cattle in concentrated areas near homes and community infrastructure, where they’ll eat the grasses that dry over the summer and heighten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a pilot program led by the B.C. Cattlemen’s Association, ranchers around Kelowna, Peachland, Summerland and Cranbrook will corral their cattle in targeted areas for two to three weeks, explained general manager Kevin Boon.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cattle eat grasses that could serve as potential fuel for fires, which promotes new, green growth that doesn’t burn with the speed and intensity of grasses left to grow taller, drier and more likely to catch brush and trees on fire,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if we can keep that fine fuel down … it won’t burn with the heat, the intensity or the speed and we’ve got a better chance of controlling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B.C. government contributed $500,000 in 2019 to help launch the pilot project. Targeted grazing is not a solution to all fuel management challenges, the province said in a statement at the time, but “it is a powerful tool when used in combination with other methods, such as prescribed burning and selective tree harvesting.”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Amanda Miller, an ecologist who’s working as a researcher on the grazing project, said the idea stemmed from the severe 2017 and 2018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which each saw more than 12,000 square kilometres of forests and land 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“We’ve found time and time again, as a fire comes through, that often it will meet a fence line to a pasture that had just been grazed and the fire will stop,” Miller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anecdotally, I think we’ve always known this, but of course you do need actual data and science to back up any recommendations that you’re 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Boon said he hopes the pilot project can serve as a model to scale up across B.C. in partnership with the province, ranchers and local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last two seasons, each grazing site typically saw around a 30 per cent reduction in grassy biomass, amounting to a substantial reduction in fine fuels, said Miller.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has impact on things like rate of spread and intensity. It just reduces those metrics and makes it easier to action a fire, if it’s moving slower and it’s not as hot.”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program has a monitoring protocol to assess the effects of targeted grazing on the grassy and forested environments, Miller noted.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do have a lot of data to back up the fact that what we’re doing is not negatively impacting the ecosystem,”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was still the case in one area where cattle were able to eat 40 per cent of the grassy biomass last year, she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Cattle are also useful in grazing areas where forests have been thinned out to reduce the risk of a dangerous crown fire, where the entire length of a tree burns. Miller said it’s harder to fight and control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when the entire tree canopy is set ablaze.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Grasses flourish as more sunlight reaches the forest floor, but they dry out and become tinder, raising the risk of a potential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spark,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use cattle to address that fine fuel concern, so you’ve hit your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in two different ways. You’ve removed some of the danger associated with those overstorey canopies, and then you have a complementary tool in targeted grazing.”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two years of below-average fire activity in B.C. , the 2021 season saw more than 1,600 fires scorch close to 8,700 square kilometres of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Much of the Village of Lytton was destroyed by fire just one day after the temperature in the community southwest of Kamloops hit an all-time Canadian high of 49.6 C. Fires also razed properties between Kamloops and Vernon, and near West Kelowna.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Boon said the scorching lateJune heat dome dried out the land, creating the right conditions for a destructive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“We’ve seen these things happen before,” he said of the fires, extreme heat and floods in B.C. last year. “Just not with the intensity and not one on top of the other.”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year’s provincial budget allocated $145 million for B.C. ’s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and emergency management services through 2025 with the goal of moving from a reactive to a proactive approach to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including increases in year-round staffing.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At a news conference last month, the director of provincial operations for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service said B.C. needs a large-scale program to reduce risk, starting in backyards, moving to communities and extending into forested 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—Brenna Owen, The Canadian Press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54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Active </w:t>
        </w:r>
      </w:hyperlink>
      <w:hyperlink r:id="rId38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8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Seasons Provide New Lessons on </w:t>
        </w:r>
      </w:hyperlink>
      <w:hyperlink r:id="rId38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8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10, 2022 Thursday 2:44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Feb. 10, 2022 </w:t>
      </w:r>
    </w:p>
    <w:p>
      <w:pPr>
        <w:keepNext/>
        <w:spacing w:before="240" w:after="0" w:line="340" w:lineRule="atLeast"/>
        <w:ind w:left="0" w:right="0" w:firstLine="0"/>
        <w:jc w:val="left"/>
        <w:rPr>
          <w:lang w:val="en-US" w:eastAsia="en-US" w:bidi="ar-SA"/>
        </w:rPr>
      </w:pPr>
      <w:bookmarkStart w:id="71" w:name="Body_34"/>
      <w:bookmarkEnd w:id="7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Destructive and costly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western United States over the past several years are driving efforts to better understand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ways to more effectively prevent and mitigate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approaches to insuring against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exposures, as outlined in a newissue paperfrom the American Academy of Actuaries.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"Federal, state, and local government regulators and agencies, property owners and builders, actuaries, and insurers all have a part in addressing this risk," said Jeri Xu, chairperson of the Academy's Extreme Events and Property Lines Committee, which developed the issue paper,</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Issue Paper—Lessons Learned from the 2017 to 2021 Events. "Fostering a healthy and fair insurance market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peril is a major public policy objective, and recent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have raised issues, challenges, and opportunities for all stakeholders to consider."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these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u w:val="single"/>
          <w:lang w:val="en-US" w:eastAsia="en-US" w:bidi="ar-SA"/>
        </w:rPr>
        <w:t xml:space="preserve">Insurance rate adequacy and availability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u w:val="single"/>
          <w:lang w:val="en-US" w:eastAsia="en-US" w:bidi="ar-SA"/>
        </w:rPr>
        <w:t xml:space="preserve"> risk, suggesting a need for insurers to rethink how they provide coverage, better assess risk, and work with regulators so they can offer the coverage needed to consumers.Numerous regulatory and legislative actions taken and under consideration regarding risk reduction, affecting consumers and insurers in various ways.Increased potential to advance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u w:val="single"/>
          <w:lang w:val="en-US" w:eastAsia="en-US" w:bidi="ar-SA"/>
        </w:rPr>
        <w:t xml:space="preserve"> risk assessment and pricing through modeling as more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u w:val="single"/>
          <w:lang w:val="en-US" w:eastAsia="en-US" w:bidi="ar-SA"/>
        </w:rPr>
        <w:t xml:space="preserve"> claims data have become available, and a standardized model review process could be beneficial to increasing regulator and insurer confidence in the models.Growing recognition of the need to assess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u w:val="single"/>
          <w:lang w:val="en-US" w:eastAsia="en-US" w:bidi="ar-SA"/>
        </w:rPr>
        <w:t xml:space="preserve"> risk more widely in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theissue paperand learn more under thepublic policytab of the Academy's website.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American Academy of Actuaries is a 19,500+ member professional association whose mission is to serve the public and the U.S. actuarial profession. For more than 50 years, the Academy has assisted public policymakers on all levels by providing leadership, objective expertise, and actuarial advice on risk and financial security issues. The Academy also sets qualification, practice, and professionalism standards for actuaries in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View original content to download multimedia:https://www.prnewswire.com/news-releases/active-</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-seasons-provide-new-lessons-on-</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-risk-301480176.html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American Academy of Actuaries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David Mendes, 202.384.2075, </w:t>
      </w:r>
      <w:hyperlink r:id="rId386" w:history="1">
        <w:r>
          <w:rPr>
            <w:rFonts w:ascii="arial unicode ms" w:eastAsia="arial unicode ms" w:hAnsi="arial unicode ms" w:cs="arial unicode ms"/>
            <w:i/>
            <w:color w:val="0077CC"/>
            <w:sz w:val="20"/>
            <w:u w:val="single"/>
            <w:shd w:val="clear" w:color="auto" w:fill="FFFFFF"/>
            <w:lang w:val="en-US" w:eastAsia="en-US" w:bidi="ar-SA"/>
          </w:rPr>
          <w:t>medes@actuary.org</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64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72" w:name="Bookmark_37"/>
      <w:bookmarkEnd w:id="72"/>
    </w:p>
    <w:p>
      <w:pPr>
        <w:rPr>
          <w:rFonts w:ascii="arial unicode ms" w:eastAsia="arial unicode ms" w:hAnsi="arial unicode ms" w:cs="arial unicode ms"/>
          <w:sz w:val="20"/>
          <w:lang w:val="en-US" w:eastAsia="en-US" w:bidi="ar-SA"/>
        </w:rPr>
      </w:pPr>
      <w:r>
        <w:pict>
          <v:shape id="_x0000_i1144"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3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3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to increase as drought persists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Corn &amp; Soybean Digest</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669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73" w:name="Body_35"/>
      <w:bookmarkEnd w:id="73"/>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45" style="position:absolute;z-index:251695104"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gradually increase throughout the week, as fire weather occurs where dry vegetation is present across West and South Texas.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Todays's   critical fire weather coupled with   above normal temperatures   and extremely dry grasses near Amarillo, Lubbock, Childress, Sweetwater, San Angelo and Ozona, will make suppression efforts difficult.</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likely on Wednesday in South Texas where critically dry to extremely dry fuel will be exposed to above normal temperatures and critical fire weather. Dry vegetation in the Eastern and Western Hill Country may also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on Wednesday.</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prolonged period of accelerated drying Wednesday through Sunday will expand the area of dry to extremely dry vegetation across the landscape and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through the weekend.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the more than 300 firefighters from Texas A&amp;M Forest Service, more than 170 Texas Intrastate Fire Mutual Aid System (TIFMAS) firefighters, as well as personnel from 28 states, have been mobilized to assist with response efforts.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Thirty-three aircraft, including three large airtankers, 15 single engine air tankers, seven type 1 and type 3 helicopters, are also staged across the state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Since January 1, 2022, Texas A&amp;M Forest Service and local fire departments have responded to 3,018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403,711 acres. This total includes 978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month of March that burned 348,403 acres.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agency is dedicated to protecting the citizens and natural resources of this state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Wes Moorehead, Texas A&amp;M Forest Service fire chief. “It is crucial, however, that residents take action around their homes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Residents are encouraged to protect themselves, their families and their properties.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“It is the responsibility of each individual resident to prepare their home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Kari Hines, Texas A&amp;M Forest Service Firewise program coordinator. “Every year, hundreds of homes survive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unaided, allowing firefighters to operate safely to protect them, due to the landscaping and building choices made long before the fire ever started."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Creating defensible space around your home allows for low intensity, slow-burning conditions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Texas A&amp;M Forest Service encourages Texans to take the following steps around their homes today to reduce the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rFonts w:ascii="arial unicode ms" w:eastAsia="arial unicode ms" w:hAnsi="arial unicode ms" w:cs="arial unicode ms"/>
          <w:sz w:val="20"/>
          <w:lang w:val="en-US" w:eastAsia="en-US" w:bidi="ar-SA"/>
        </w:rPr>
      </w:pPr>
    </w:p>
    <w:p>
      <w:pPr>
        <w:keepNext w:val="0"/>
        <w:numPr>
          <w:numId w:val="6"/>
        </w:numPr>
        <w:tabs>
          <w:tab w:val="num" w:pos="760"/>
        </w:tabs>
        <w:spacing w:before="0" w:after="0" w:line="260" w:lineRule="atLeast"/>
        <w:ind w:left="76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Within the first 30 feet of your home, use non-flammable landscaping materials. Within the first five feet, water plants, trees and mulch regularly, and consider xeriscaping if you are affected by water restrictions.</w:t>
      </w:r>
      <w:r>
        <w:rPr>
          <w:rFonts w:ascii="arial unicode ms" w:eastAsia="arial unicode ms" w:hAnsi="arial unicode ms" w:cs="arial unicode ms"/>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healthy, well-maintained landscape is important to the survival of homes during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Make sure your plants are carefully spaced, low growing and free of resins, oils and waxes that burn easily.</w:t>
      </w:r>
      <w:r>
        <w:rPr>
          <w:rFonts w:ascii="arial unicode ms" w:eastAsia="arial unicode ms" w:hAnsi="arial unicode ms" w:cs="arial unicode ms"/>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Remove dead vegetation from under the deck of your home and within 10 feet of the house.</w:t>
      </w:r>
      <w:r>
        <w:rPr>
          <w:rFonts w:ascii="arial unicode ms" w:eastAsia="arial unicode ms" w:hAnsi="arial unicode ms" w:cs="arial unicode ms"/>
          <w:color w:val="000000"/>
          <w:sz w:val="20"/>
          <w:lang w:val="en-US" w:eastAsia="en-US" w:bidi="ar-SA"/>
        </w:rPr>
        <w:t xml:space="preserve"> </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Prune your trees so that low-hanging branches do not touch the ground.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“Even simple things such as moving flammable material away from wooden structures like decks and steps, pruning shrubs in front of windows and under mature trees and cleaning out gutters can be done with a limited amount of time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in the area," said Hines.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is Texas A&amp;M Forest Service,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46" style="position:absolute;z-index:2517975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International Association of Fire Chiefs: Nation's Leading </w:t>
        </w:r>
      </w:hyperlink>
      <w:hyperlink r:id="rId4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Name 2022 </w:t>
        </w:r>
      </w:hyperlink>
      <w:hyperlink r:id="rId4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Awardees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1505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5" w:name="Body_36"/>
      <w:bookmarkEnd w:id="7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(TNSAwa) -- The International Association of Fire Chiefs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committee has named the six individuals and organizations chosen to receive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This year's recipients have earned the highest commendation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They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Cada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Vail Fire and Emergency Services | Vail,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Wildland Program Administrator for the Town of Vail's Fire and Emergency Services, Paul Cada has led fuels reduction projects on over 250 acres and completed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every property in Vail. Paul's Fire Adapted Vail program earned his town Fire Adapted Community status, and more recently, his social media campaign "Vail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 resulted in 88 new resident registrations with the Vail Fire Community Connect program and a 100% increase in registrations for the county-wide emergency notification program "EC Alert." Thanks to Paul's tireless community outreach efforts, he has inspired awareness not only among permanent residents of Vail, but also among vacation homeowners and thousands of annual visitors.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William "Danny" Blevins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Kentucky Division of Forestry | Morehead, Kentucky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William "Danny" Blevins is well known in eastern Kentucky for promoting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 A volunteer firefighter, fire and rescue instructor, and regional director for the Kentucky Firefighters Association, Danny was instrumental in the development of the Kentucky Fire Commission's Wildland Firefighter Awareness program, which is now a required course for all Kentucky firefighters. Through his work with the Northeast Rowan County Fire Council (NRCFC), Danny helped Lake Lewman become one of the first Firewise USA communities in the state. Additionally, in 2014, a Triplett Creek Watershed mitigation project co-developed by NRCFC was chosen to receive grant funding by the USDA Joint Chiefs' Landscape Restoration Partnership. Ultimately, the project accomplished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1,000 homes within the watershed's wildland-urban interface. In 2018, Danny teamed up with the Kentucky Division of Forestry to plan Kentucky's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Day celebration, an event that garnered more than 500 attendees.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Jonathan Riley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Chelan Fire District 1 | Wenatchee,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five years serving as the Chelan Fire District's first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Liaison, Jon Riley has cultivated the district's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Program and expanded its role within the community by offering virtual and in-person information sessions, securing grant funding, utilizing new mitigation tools for home assessments, implementing seasonal fuels reduction projects, and partnering with local organizations. Jon forged one such partnership with the non-profit CAFE in order to host bilingual presentations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for underserved Spanish-speaking community members. He also helped to train CAFE staff in providing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Jon's out-of-the-box thinking--which most recently brought goats to Wenatchee for hazardous fuels reduction--has inspired others, both regionally and nationally, to take action to protect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Tahoe Fire and Fuels Team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Lake Tahoe Basin, Nevada and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(TFFT)--comprised of 21 federal, state, local, tribal, and non-profit entities--was formed after the Angora Fire of 2007 to tackle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fuels reduction, and community preparedness in the Lake Tahoe Basin. Since 2008, TFFT has treated 65,000 acres in the Basin's wildland-urban interface (WUI) for hazardous fuels. Those efforts paid off during the 2021 Caldor Fire. Without them, the fire would have caused massive destruction to homes and businesses in Meyers and South Lake Tahoe, killed firefighters and residents, and burned thousands of additional acres of forestland. TFFT is now the primary coordinator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work in the Basin. TFFT has helped 59 Basin communities become Firewise USA recognized and, through its "Tahoe Network of Fire Adapted Communities" effort, hosted events and workshops that have reached over 18,000 people in-person and another 3,800 people through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Mike Mathis and Chris Colburn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Florida Forest Service Southport and Tallahassee, Florida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of Mike Mathis and Chris Colburn is a shining example of how to quickly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following natural disasters. In October 2018, a Category 5 hurricane hit the Florida Panhandle, leaving 72 million tons of trees broken or uprooted and prime for burning. The Florida Forest Service tasked Mathis and Colburn with developing a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imposed by Hurricane Michael. They hit the ground running, forming emergency strike teams that cleared 574 miles of forest debris on 314 private properties across eight counties. Both Mathis and Colburn were displaced by the storm like so many Floridians, but they continued to work tirelessly, inspiring county administrators to develop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plans and landowners to participate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property assessments and clearing projects. They helped over 500 residents receive prescribed burn training, held prescribed burn classes for the public, and waged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campaign to educate residents about dangerous fuel loading. Mathis and Colburn were also instrumental in getting Timber Recovery Block Grant relief to affected forestland owners.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Schelly Olson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Grand Fire Protection District 1 | Granby,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Schelly Olson, the Assistant Chief of Administration and Community Risk Reduction for the Grand Fire Protection District, founded the all-volunteer Grand County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Council (GCWC) in 2015 to establish crucial partnerships across local, regional, state, and federal boundaries. The GCWC has since held 26 free chipping service events with over 999 participants, developed a fuels reduction cost-share program that treated over 1,000 acres of private land, created and sold reflective signs that first responders use to navigate smoke-filled properties, and helped several HOAs identify water supplies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With Schelly's expertise and initiative, her organizations have implemented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programs across the entirety of Grand County, an area of 1,870 square miles with 15,000 residents.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program was established in 2014 by the National Association of State Foresters (NASF), the International Association of Fire Chiefs (IAFC), the National Fire Protection Association (NFPA), and the USDA Forest Service to help demonstrate the tremendous societal value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provide.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forestry agencies know firsthand it's always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somewhere in the United States. 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Awardees know this too," said Christopher Martin, NASF president and Connecticut state forester. "In their own ways, this year's winners have ensured the safety of thousands through their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We congratulate them for receiving this honor and thank them for their dedication to this critically important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 is a nationwide threat that remains a pressing issue for us. The risk to our environment, property, and lives continues to evolve and it is vital for the International Association of Fire Chiefs to lead risk-reduction efforts by partnering with local communities," said Chief Ken Stuebing, IAFC President and Board Chair. "To recognize these successful partnerships, I am honored to congratulate this year's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 winners for their exceptional leadership and contributions to risk-reduction efforts in their communities. Keep up the good work and stay safe."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"Individual and community action continues to be a major component to reducing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around homes and neighborhoods and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are the perfect opportunity to recognize and reward this hard work and commitment," said NFPA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Division Director Michele Steinberg. "NFPA congratulates this year's winners. They are an inspiring example of what we can do together to create safer places to live and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proud to be a part of this annual effort to recognize such dedicated individuals in the field of wildland fire mitigation," said Jerry Perez, Fire and Aviation Director for the USDA Forest Service. "The outstanding work of this year's recipients is representative of the efforts of all fire prevention and mitigation specialists across the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be presented at the Wildland-Urban Interface Conference in Reno, Nevada, on March 22, 2022. The nominations period for the 2023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open this summer. For more information about the awards program and how you can nominate your mitigation hero for national recognition, visit stateforesters.org/mitigation.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Government/Public Administration]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null-7784922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85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76" w:name="Bookmark_39"/>
      <w:bookmarkEnd w:id="76"/>
    </w:p>
    <w:p>
      <w:pPr>
        <w:rPr>
          <w:rFonts w:ascii="arial unicode ms" w:eastAsia="arial unicode ms" w:hAnsi="arial unicode ms" w:cs="arial unicode ms"/>
          <w:sz w:val="20"/>
          <w:lang w:val="en-US" w:eastAsia="en-US" w:bidi="ar-SA"/>
        </w:rPr>
      </w:pPr>
      <w:r>
        <w:pict>
          <v:shape id="_x0000_i1150"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40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0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to increase as drought persists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Farm Industry News</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669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77" w:name="Body_37"/>
      <w:bookmarkEnd w:id="77"/>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51" style="position:absolute;z-index:251697152"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gradually increase throughout the week, as fire weather occurs where dry vegetation is present across West and South Texas.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Todays's   critical fire weather coupled with   above normal temperatures   and extremely dry grasses near Amarillo, Lubbock, Childress, Sweetwater, San Angelo and Ozona, will make suppression efforts difficult.</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likely on Wednesday in South Texas where critically dry to extremely dry fuel will be exposed to above normal temperatures and critical fire weather. Dry vegetation in the Eastern and Western Hill Country may also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on Wednesday.</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prolonged period of accelerated drying Wednesday through Sunday will expand the area of dry to extremely dry vegetation across the landscape and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through the weekend.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the more than 300 firefighters from Texas A&amp;M Forest Service, more than 170 Texas Intrastate Fire Mutual Aid System (TIFMAS) firefighters, as well as personnel from 28 states, have been mobilized to assist with response efforts.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Thirty-three aircraft, including three large airtankers, 15 single engine air tankers, seven type 1 and type 3 helicopters, are also staged across the state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Since January 1, 2022, Texas A&amp;M Forest Service and local fire departments have responded to 3,018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403,711 acres. This total includes 978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month of March that burned 348,403 acres.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agency is dedicated to protecting the citizens and natural resources of this state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Wes Moorehead, Texas A&amp;M Forest Service fire chief. “It is crucial, however, that residents take action around their homes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Residents are encouraged to protect themselves, their families and their properties.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“It is the responsibility of each individual resident to prepare their home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Kari Hines, Texas A&amp;M Forest Service Firewise program coordinator. “Every year, hundreds of homes survive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unaided, allowing firefighters to operate safely to protect them, due to the landscaping and building choices made long before the fire ever started."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Creating defensible space around your home allows for low intensity, slow-burning conditions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Texas A&amp;M Forest Service encourages Texans to take the following steps around their homes today to reduce the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rFonts w:ascii="arial unicode ms" w:eastAsia="arial unicode ms" w:hAnsi="arial unicode ms" w:cs="arial unicode ms"/>
          <w:sz w:val="20"/>
          <w:lang w:val="en-US" w:eastAsia="en-US" w:bidi="ar-SA"/>
        </w:rPr>
      </w:pPr>
    </w:p>
    <w:p>
      <w:pPr>
        <w:keepNext w:val="0"/>
        <w:numPr>
          <w:numId w:val="7"/>
        </w:numPr>
        <w:tabs>
          <w:tab w:val="num" w:pos="760"/>
        </w:tabs>
        <w:spacing w:before="0" w:after="0" w:line="260" w:lineRule="atLeast"/>
        <w:ind w:left="76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Within the first 30 feet of your home, use non-flammable landscaping materials. Within the first five feet, water plants, trees and mulch regularly, and consider xeriscaping if you are affected by water restrictions.</w:t>
      </w:r>
      <w:r>
        <w:rPr>
          <w:rFonts w:ascii="arial unicode ms" w:eastAsia="arial unicode ms" w:hAnsi="arial unicode ms" w:cs="arial unicode ms"/>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healthy, well-maintained landscape is important to the survival of homes during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Make sure your plants are carefully spaced, low growing and free of resins, oils and waxes that burn easily.</w:t>
      </w:r>
      <w:r>
        <w:rPr>
          <w:rFonts w:ascii="arial unicode ms" w:eastAsia="arial unicode ms" w:hAnsi="arial unicode ms" w:cs="arial unicode ms"/>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Remove dead vegetation from under the deck of your home and within 10 feet of the house.</w:t>
      </w:r>
      <w:r>
        <w:rPr>
          <w:rFonts w:ascii="arial unicode ms" w:eastAsia="arial unicode ms" w:hAnsi="arial unicode ms" w:cs="arial unicode ms"/>
          <w:color w:val="000000"/>
          <w:sz w:val="20"/>
          <w:lang w:val="en-US" w:eastAsia="en-US" w:bidi="ar-SA"/>
        </w:rPr>
        <w:t xml:space="preserve"> </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Prune your trees so that low-hanging branches do not touch the ground.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“Even simple things such as moving flammable material away from wooden structures like decks and steps, pruning shrubs in front of windows and under mature trees and cleaning out gutters can be done with a limited amount of time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in the area," said Hines.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is Texas A&amp;M Forest Service,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52" style="position:absolute;z-index:2517995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National Association of State Foresters: Nation's Leading </w:t>
        </w:r>
      </w:hyperlink>
      <w:hyperlink r:id="rId4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Management Groups Name 2022 </w:t>
        </w:r>
      </w:hyperlink>
      <w:hyperlink r:id="rId4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Mitigation Awardees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1484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9" w:name="Body_38"/>
      <w:bookmarkEnd w:id="7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(TNSAwa) -- The National Association of State Foresters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committee has named the six individuals and organizations chosen to receive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This year's recipients have earned the highest commendation for innovation and leadership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They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Cada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Vail Fire and Emergency Services | Vail,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Wildland Program Administrator for the Town of Vail's Fire and Emergency Services, Paul Cada has led fuels reduction projects on over 250 acres and completed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every property in Vail. Paul's Fire Adapted Vail program earned his town Fire Adapted Community status, and more recently, his social media campaign "Vail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 resulted in 88 new resident registrations with the Vail Fire Community Connect program and a 100% increase in registrations for the county-wide emergency notification program "EC Alert." Thanks to Paul's tireless community outreach efforts, he has inspired awareness not only among permanent residents of Vail, but also among vacation homeowners and thousands of annual visitors.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William "Danny" Blevins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Kentucky Division of Forestry | Morehead, Kentucky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William "Danny" Blevins is well known in eastern Kentucky for promoting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and mitigation. A volunteer firefighter, fire and rescue instructor, and regional director for the Kentucky Firefighters Association, Danny was instrumental in the development of the Kentucky Fire Commission's Wildland Firefighter Awareness program, which is now a required course for all Kentucky firefighters. Through his work with the Northeast Rowan County Fire Council (NRCFC), Danny helped Lake Lewman become one of the first Firewise USA communities in the state. Additionally, in 2014, a Triplett Creek Watershed mitigation project co-developed by NRCFC was chosen to receive grant funding by the USDA Joint Chiefs' Landscape Restoration Partnership. Ultimately, the project accomplished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on 1,000 homes within the watershed's wildland-urban interface. In 2018, Danny teamed up with the Kentucky Division of Forestry to plan Kentucky's first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Day celebration, an event that garnered more than 500 attendees.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Jonathan Riley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Chelan Fire District 1 | Wenatchee,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five years serving as the Chelan Fire District's first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Liaison, Jon Riley has cultivated the district's Community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Program and expanded its role within the community by offering virtual and in-person information sessions, securing grant funding, utilizing new mitigation tools for home assessments, implementing seasonal fuels reduction projects, and partnering with local organizations. Jon forged one such partnership with the non-profit CAFE in order to host bilingual presentations 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for underserved Spanish-speaking community members. He also helped to train CAFE staff in providing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assessments. Jon's out-of-the-box thinking--which most recently brought goats to Wenatchee for hazardous fuels reduction--has inspired others, both regionally and nationally, to take action to protect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Tahoe Fire and Fuels Team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Lake Tahoe Basin, Nevada and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Tahoe Fire and Fuels Team (TFFT)--comprised of 21 federal, state, local, tribal, and non-profit entities--was formed after the Angora Fire of 2007 to tackle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fuels reduction, and community preparedness in the Lake Tahoe Basin. Since 2008, TFFT has treated 65,000 acres in the Basin's wildland-urban interface (WUI) for hazardous fuels. Those efforts paid off during the 2021 Caldor Fire. Without them, the fire would have caused massive destruction to homes and businesses in Meyers and South Lake Tahoe, killed firefighters and residents, and burned thousands of additional acres of forestland. TFFT is now the primary coordinator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work in the Basin. TFFT has helped 59 Basin communities become Firewise USA recognized and, through its "Tahoe Network of Fire Adapted Communities" effort, hosted events and workshops that have reached over 18,000 people in-person and another 3,800 people through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Mike Mathis and Chris Colburn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Florida Forest Service | Southport and Tallahassee, Florida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of Mike Mathis and Chris Colburn is a shining example of how to quickly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following natural disasters. In October 2018, a Category 5 hurricane hit the Florida Panhandle, leaving 72 million tons of trees broken or uprooted and prime for burning. The Florida Forest Service tasked Mathis and Colburn with developing a plan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imposed by Hurricane Michael. They hit the ground running, forming emergency strike teams that cleared 574 miles of forest debris on 314 private properties across eight counties. Both Mathis and Colburn were displaced by the storm like so many Floridians, but they continued to work tirelessly, inspiring county administrators to develop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plans and landowners to participate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property assessments and clearing projects. They helped over 500 residents receive prescribed burn training, held prescribed burn classes for the public, and waged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campaign to educate residents about dangerous fuel loading. Mathis and Colburn were also instrumental in getting Timber Recovery Block Grant relief to affected forestland owners.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Schelly Olson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Grand Fire Protection District 1 | Granby, Colorado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Schelly Olson, the Assistant Chief of Administration and Community Risk Reduction for the Grand Fire Protection District, founded the all-volunteer Grand County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Council (GCWC) in 2015 to establish crucial partnerships across local, regional, state, and federal boundaries. The GCWC has since held 26 free chipping service events with over 999 participants, developed a fuels reduction cost-share program that treated over 1,000 acres of private land, created and sold reflective signs that first responders use to navigate smoke-filled properties, and helped several HOAs identify water supplies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With Schelly's expertise and initiative, her organizations have implemented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programs across the entirety of Grand County, an area of 1,870 square miles with 15,000 residents.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program was established in 2014 by the National Association of State Foresters (NASF), the International Association of Fire Chiefs (IAFC), the National Fire Protection Association (NFPA), and the USDA Forest Service to help demonstrate the tremendous societal value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provide.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forestry agencies know firsthand it's always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somewhere in the United States. 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Awardees know this too," said Christopher Martin, NASF president and Connecticut state forester. "In their own ways, this year's winners have ensured the safety of thousands through their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efforts. We congratulate them for receiving this honor and thank them for their dedication to this critically important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threat of wildland fire continues to increase for all of us. We must work together and act now to increase awareness and prepare our communities." said Chief Ken Stuebing, IAFC president and board chair. "It is my honor to congratulate this year's National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 winners for their outstanding leadership and contributions to risk-reduction efforts in their communities. Thank you for setting the example."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"Individual and community action continues to be a major component to reducing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around homes and neighborhoods and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are the perfect opportunity to recognize and reward this hard work and commitment," said NFPA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Division Director Michele Steinberg. "NFPA congratulates this year's winners. They are an inspiring example of what we can do together to create safer places to live and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proud to be a part of this annual effort to recognize such dedicated individuals in the field of wildland fire mitigation," said Jerry Perez, Fire and Aviation Director for the USDA Forest Service. "The outstanding work of this year's recipients is representative of the efforts of all fire prevention and mitigation specialists across the U.S."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2022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be presented at the Wildland-Urban Interface Conference in Reno, Nevada, on March 22, 2022. The nominations period for the 2023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 Awards will open this summer. For more information about the awards program and how you can nominate your mitigation hero for national recognition, visit </w:t>
      </w:r>
      <w:hyperlink r:id="rId235" w:history="1">
        <w:r>
          <w:rPr>
            <w:rFonts w:ascii="arial unicode ms" w:eastAsia="arial unicode ms" w:hAnsi="arial unicode ms" w:cs="arial unicode ms"/>
            <w:i/>
            <w:color w:val="0077CC"/>
            <w:sz w:val="20"/>
            <w:u w:val="single"/>
            <w:shd w:val="clear" w:color="auto" w:fill="FFFFFF"/>
            <w:lang w:val="en-US" w:eastAsia="en-US" w:bidi="ar-SA"/>
          </w:rPr>
          <w:t>www.stateforesters.org/mitigation</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Agriculture]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Whitney Forman-Cook, </w:t>
      </w:r>
      <w:hyperlink r:id="rId165" w:history="1">
        <w:r>
          <w:rPr>
            <w:rFonts w:ascii="arial unicode ms" w:eastAsia="arial unicode ms" w:hAnsi="arial unicode ms" w:cs="arial unicode ms"/>
            <w:i/>
            <w:color w:val="0077CC"/>
            <w:sz w:val="20"/>
            <w:u w:val="single"/>
            <w:shd w:val="clear" w:color="auto" w:fill="FFFFFF"/>
            <w:lang w:val="en-US" w:eastAsia="en-US" w:bidi="ar-SA"/>
          </w:rPr>
          <w:t>wforman-cook@stateforesters.org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null-7784353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005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Alberta prepares for </w:t>
        </w:r>
      </w:hyperlink>
      <w:hyperlink r:id="rId4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Stettler Independent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81" w:name="Body_39"/>
      <w:bookmarkEnd w:id="8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and equipment have been deployed across Alberta in preparation for the upcoming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is taking the time to remind Albertan’s about the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proper cautions to take to avoid a fire burning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priority is keeping Albertans and our communities safe,” said Minister of Agriculture, Forestry, and Rural Economic Development, Nate Horner in a provincial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 and in Alberta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states, “everyone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1,309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Forest Protection Area of Alberta and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News Staff Pipestone Flyer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16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across the state this week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Stephenville Empire-Tribune (Texas)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Stephenville Empire-Tribune, American Consolidated Media</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Special to the EmpireTribune</w:t>
      </w:r>
    </w:p>
    <w:p>
      <w:pPr>
        <w:keepNext/>
        <w:spacing w:before="240" w:after="0" w:line="340" w:lineRule="atLeast"/>
        <w:ind w:left="0" w:right="0" w:firstLine="0"/>
        <w:jc w:val="left"/>
        <w:rPr>
          <w:lang w:val="en-US" w:eastAsia="en-US" w:bidi="ar-SA"/>
        </w:rPr>
      </w:pPr>
      <w:bookmarkStart w:id="83" w:name="Body_40"/>
      <w:bookmarkEnd w:id="8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this week that may outpace firefighter suppression efforts in areas near Childress, Lubbock, Abilene, Mineral Wells, Brownwood, Midland, San Angelo, Fredericksburg, Del Rio, Laredo and Brownsville, according to the Texas A&amp;M Forest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Extremely dry vegetation across the landscape will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when exposed to critical fire weather, which includes well-above-normal temperatures and increased wind speeds.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Tuesday, the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escalated as critical fire weather developed over a large area of the state west of the Interstate 35 corridor. When these critical-to-extreme weather conditions combine with the extremely dry vegetation across the landscape, there is a possibility that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will occur and may impact communities.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environment is likely to continue to support increased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on Wednesday for the Hill Country and South Texas.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recent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exhibited extreme fire behavior including group torching, which is the transition of fire from the ground to the canopy of trees, and spotting of embers and flammable material ahead of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abundance of critically dry vegetation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as drought conditions intensify across the state.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conditions across a large portion of the state worsen,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are burning more intensely and are frequently resistant to control," said Wes Moorehead, Texas A&amp;M Forest Service fire chief. "Unfortunately, little to no precipitation is forecast for the immediate future, and we expect the current level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to continue for some time."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Current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updates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month, state and local resources have responded to 726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164,257 acres across the state. Over the past seven days, fire resources responded to 121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35,728 acres. These included Crittenburg Complex in Coryell County that burned an estimated 33,175 acres and is 0% contained; the Eastland Complex in Eastland County that burned 54,513 acres and is 90% contained; the Das Goat Fire in Medina County that burned 1,092 acres and is 50% contained; and the Ramsey Fire in Brown County that burned 3,100 acres and is 65%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is monitoring the current situation closely and has positioned personnel and equipment in the areas of concern.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firefighters have been extremely busy responding to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said Rich Gray, Texas A&amp;M Forest Service chief regional fire coordinator. "Fire resources are mobilized to areas of concern for a quick and effective response to any requests for assistance."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Fully staffed task forces and additional suppression equipment are staged in Alice, Amarillo, Beeville, Brownwood, Burkburnett, Childress, Edinburg, Fort Stockton, Fredericksburg, Lubbock, McGregor, Merkel, Mineral Wells, Pleasanton, San Angelo, Smithville and Victoria.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Fireline supervisors, command staff and incident commanders with advanced qualifications are strategically placed across the state to respond. Additionally, resources from 34 states have been mobilized to Texas this month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Aircraft were heavily utilized over the past week to support suppression efforts on the ground, responding to multiple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dropping a total of 263,000 gallons of water and retardant to slow forward progression of fires.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Thirty-five aviation resources are currently staged in state, including three large air tankers, 15 single engine air tankers, five air attack platforms, two aerial supervision modules, three Type 1 helicopters, two Type 3 helicopters, four Blackhawks and one multi-mission aircraft.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Division of Emergency Management also worked together to mobilize 12 strike teams via Texas Intrastate Fire Mutual Aid System to provide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Nine out of 10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Texas are caused by humans. Texas A&amp;M Forest Service encourages the public to avoid outdoor activities that cause a spark while warm, dry and windy conditions are present.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increases throughout the week as weather conditions move to extreme.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681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84" w:name="Bookmark_43"/>
      <w:bookmarkEnd w:id="84"/>
    </w:p>
    <w:p>
      <w:pPr>
        <w:rPr>
          <w:rFonts w:ascii="arial unicode ms" w:eastAsia="arial unicode ms" w:hAnsi="arial unicode ms" w:cs="arial unicode ms"/>
          <w:sz w:val="20"/>
          <w:lang w:val="en-US" w:eastAsia="en-US" w:bidi="ar-SA"/>
        </w:rPr>
      </w:pPr>
      <w:r>
        <w:pict>
          <v:shape id="_x0000_i1163"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43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3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activity expected to increase as drought persists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Southeast Farm Press</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669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85" w:name="Body_41"/>
      <w:bookmarkEnd w:id="85"/>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64" style="position:absolute;z-index:251701248"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gradually increase throughout the week, as fire weather occurs where dry vegetation is present across West and South Texas.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Todays's   critical fire weather coupled with   above normal temperatures   and extremely dry grasses near Amarillo, Lubbock, Childress, Sweetwater, San Angelo and Ozona, will make suppression efforts difficult.</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likely on Wednesday in South Texas where critically dry to extremely dry fuel will be exposed to above normal temperatures and critical fire weather. Dry vegetation in the Eastern and Western Hill Country may also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on Wednesday.</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prolonged period of accelerated drying Wednesday through Sunday will expand the area of dry to extremely dry vegetation across the landscape and will continue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through the weekend.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the more than 300 firefighters from Texas A&amp;M Forest Service, more than 170 Texas Intrastate Fire Mutual Aid System (TIFMAS) firefighters, as well as personnel from 28 states, have been mobilized to assist with response efforts.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Thirty-three aircraft, including three large airtankers, 15 single engine air tankers, seven type 1 and type 3 helicopters, are also staged across the state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Since January 1, 2022, Texas A&amp;M Forest Service and local fire departments have responded to 3,018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403,711 acres. This total includes 978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month of March that burned 348,403 acres.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agency is dedicated to protecting the citizens and natural resources of this state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Wes Moorehead, Texas A&amp;M Forest Service fire chief. “It is crucial, however, that residents take action around their homes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Resources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Residents are encouraged to protect themselves, their families and their properties.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“It is the responsibility of each individual resident to prepare their home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Kari Hines, Texas A&amp;M Forest Service Firewise program coordinator. “Every year, hundreds of homes survive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unaided, allowing firefighters to operate safely to protect them, due to the landscaping and building choices made long before the fire ever started."</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Creating defensible space around your home allows for low intensity, slow-burning conditions in the event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Texas A&amp;M Forest Service encourages Texans to take the following steps around their homes today to reduce the risk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rFonts w:ascii="arial unicode ms" w:eastAsia="arial unicode ms" w:hAnsi="arial unicode ms" w:cs="arial unicode ms"/>
          <w:sz w:val="20"/>
          <w:lang w:val="en-US" w:eastAsia="en-US" w:bidi="ar-SA"/>
        </w:rPr>
      </w:pPr>
    </w:p>
    <w:p>
      <w:pPr>
        <w:keepNext w:val="0"/>
        <w:numPr>
          <w:numId w:val="8"/>
        </w:numPr>
        <w:tabs>
          <w:tab w:val="num" w:pos="760"/>
        </w:tabs>
        <w:spacing w:before="0" w:after="0" w:line="260" w:lineRule="atLeast"/>
        <w:ind w:left="76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Within the first 30 feet of your home, use non-flammable landscaping materials. Within the first five feet, water plants, trees and mulch regularly, and consider xeriscaping if you are affected by water restrictions.</w:t>
      </w:r>
      <w:r>
        <w:rPr>
          <w:rFonts w:ascii="arial unicode ms" w:eastAsia="arial unicode ms" w:hAnsi="arial unicode ms" w:cs="arial unicode ms"/>
          <w:color w:val="000000"/>
          <w:sz w:val="20"/>
          <w:lang w:val="en-US" w:eastAsia="en-US" w:bidi="ar-SA"/>
        </w:rPr>
        <w:t xml:space="preserve"> </w:t>
      </w:r>
    </w:p>
    <w:p>
      <w:pPr>
        <w:keepNext w:val="0"/>
        <w:numPr>
          <w:numId w:val="2"/>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healthy, well-maintained landscape is important to the survival of homes during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Make sure your plants are carefully spaced, low growing and free of resins, oils and waxes that burn easily.</w:t>
      </w:r>
      <w:r>
        <w:rPr>
          <w:rFonts w:ascii="arial unicode ms" w:eastAsia="arial unicode ms" w:hAnsi="arial unicode ms" w:cs="arial unicode ms"/>
          <w:color w:val="000000"/>
          <w:sz w:val="20"/>
          <w:lang w:val="en-US" w:eastAsia="en-US" w:bidi="ar-SA"/>
        </w:rPr>
        <w:t xml:space="preserve"> </w:t>
      </w:r>
    </w:p>
    <w:p>
      <w:pPr>
        <w:keepNext w:val="0"/>
        <w:numPr>
          <w:numId w:val="3"/>
        </w:numPr>
        <w:tabs>
          <w:tab w:val="num" w:pos="760"/>
        </w:tabs>
        <w:spacing w:before="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Remove dead vegetation from under the deck of your home and within 10 feet of the house.</w:t>
      </w:r>
      <w:r>
        <w:rPr>
          <w:rFonts w:ascii="arial unicode ms" w:eastAsia="arial unicode ms" w:hAnsi="arial unicode ms" w:cs="arial unicode ms"/>
          <w:color w:val="000000"/>
          <w:sz w:val="20"/>
          <w:lang w:val="en-US" w:eastAsia="en-US" w:bidi="ar-SA"/>
        </w:rPr>
        <w:t xml:space="preserve"> </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Prune your trees so that low-hanging branches do not touch the ground.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“Even simple things such as moving flammable material away from wooden structures like decks and steps, pruning shrubs in front of windows and under mature trees and cleaning out gutters can be done with a limited amount of time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in the area," said Hines.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is Texas A&amp;M Forest Service,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65" style="position:absolute;z-index:2518036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Wicked wind and </w:t>
        </w:r>
      </w:hyperlink>
      <w:hyperlink r:id="rId4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weather today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CBS - 12 KWCH (Wichita, Kansas)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KWCH-TV</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Jake Dunne</w:t>
      </w:r>
    </w:p>
    <w:p>
      <w:pPr>
        <w:keepNext/>
        <w:spacing w:before="240" w:after="0" w:line="340" w:lineRule="atLeast"/>
        <w:ind w:left="0" w:right="0" w:firstLine="0"/>
        <w:jc w:val="left"/>
        <w:rPr>
          <w:lang w:val="en-US" w:eastAsia="en-US" w:bidi="ar-SA"/>
        </w:rPr>
      </w:pPr>
      <w:bookmarkStart w:id="87" w:name="Body_42"/>
      <w:bookmarkEnd w:id="8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WICHITA, Kan. (KWCH) - Meteorologist Jake Dunne says we saw a few raindrops while you were sleeping, but now its dry and windy with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concerns today and Thursday. Sustained wind from the northwest between 20 and 40 mph will occasionally gust to over 50 placing us in extreme to possibly catastrophic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Behind a cold front, today will also be much cooler across Kansas. Highs in the lower 60s this afternoon will tumble into the 50s tomorrow and the before mentioned breeze (and clouds) will make it feel even cooler.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Much warmer weather will return to the state this weekend as temperatures top-out in the 70s and 80s Saturday and Sunday. In addition to the warmth will be the wind and possible to likely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weather concerns.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WICHITA AREA FORECAST: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Becoming partly cloudy, windy, and cooler. Wind: NW 20-35; gusty. High: 63.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Tonight: Mostly clear and blustery. Wind: NW 15-25; gusty. Low: 38.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Tomorrow: Becoming mostly cloudy, very windy, and cool. Wind: NW 25-50; gusty. High: 57.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Fri: Low: 35. High: 60. Sunny, breezy in the morning.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Sat: Low: 32. High: 69. Sunny and warmer.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Sun: Low: 54. High: 82. Becoming partly cloudy, breezy, and warm.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Mon: Low: 57. High: 80. Partly cloudy, breezy, and warm.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Tue: Low: 60. High: 81. Partly cloudy, windy; late-day storms.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KWCH.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danger Wednesday.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691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Nelson and Ymir receive </w:t>
        </w:r>
      </w:hyperlink>
      <w:hyperlink r:id="rId4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safety grants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Nelson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A23</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89" w:name="Body_43"/>
      <w:bookmarkEnd w:id="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City of Nelson and the community of Ymir have received grant money from the Columbia Basin Trust and the province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initiatives, according to a CBT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a $74,800 grant, Nelson will create a FireSmart co-ordinator position to manage the FireSmart program, which provides homeowners with a property assessment and free advice on how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danger on their properties.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Nelson grant will also fund the hiring of a building materials professional to assess and recommend building products that are suitable for building in the interface zone between urban and forested landscapes.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Ymir grant of $125,000 will fund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fuel treatment on two parcels of Crown land in a high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-risk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are two of 12 projects in 10 Co-lumbia Basin communities to receive $1.2 million from a joint provincial government and CBT program intended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and create jobs, the news release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last year’s devastating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 was able to see firsthand the impacts FireSmart practices had holding back the flames from the community of Logan Lake,” said forests minister Katrine Conroy.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face of climate change, year-round efforts like this partnership with Columbia Basin Trust are needed to reduce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so communities here in the Columbia Basin can remain vibrant and resilient.”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Staff Writer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56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ACTIVE </w:t>
        </w:r>
      </w:hyperlink>
      <w:hyperlink r:id="rId4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SEASONS PROVIDE NEW LESSONS ON </w:t>
        </w:r>
      </w:hyperlink>
      <w:hyperlink r:id="rId4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91" w:name="Body_44"/>
      <w:bookmarkEnd w:id="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American Academy of Actuaries: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Destructive and costly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western United States over the past several years are driving efforts to better understand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ways to more effectively prevent and mitigate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approaches to insuring against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exposures, as outlined in a new issue paper from the American Academy of Actuaries.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"Federal, state, and local government regulators and agencies, property owners and builders, actuaries, and insurers all have a part in addressing this risk," said Jeri Xu, chairperson of the Academy's Extreme Events and Property Lines Committee, which developed the issue paper,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Issue PaperLessons Learned from the 2017 to 2021 Events. "Fostering a healthy and fair insurance market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peril is a major public policy objective, and recent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have raised issues, challenges, and opportunities for all stakeholders to consider."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these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Insurance rate adequacy and availability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suggesting a need for insurers to rethink how they provide coverage, better assess risk, and work with regulators so they can offer the coverage needed to consumers.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Numerous regulatory and legislative actions taken and under consideration regarding risk reduction, affecting consumers and insurers in various ways.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Increased potential to advance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 and pricing through modeling as more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claims data have become available, and a standardized model review process could be beneficial to increasing regulator and insurer confidence in the models.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Growing recognition of the need to assess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more widely in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the issue paper and learn more under the public policy tab of the Academy's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67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Alberta prepares for </w:t>
        </w:r>
      </w:hyperlink>
      <w:hyperlink r:id="rId4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Pipestone Flyer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93" w:name="Body_45"/>
      <w:bookmarkEnd w:id="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and equipment have been deployed across Alberta in preparation for the upcoming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is taking the time to remind Albertan’s about the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proper cautions to take to avoid a fire burning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priority is keeping Albertans and our communities safe,” said Minister of Agriculture, Forestry, and Rural Economic Development, Nate Horner in a provincial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 and in Alberta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states, “ev-eryone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1,309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Forest Protection Area of Alberta and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News Staff Pipestone Flyer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77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POTENTIAL INCREASES IN SOUTHWEST TEXAS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COLLEGE STATION, TX </w:t>
      </w:r>
    </w:p>
    <w:p>
      <w:pPr>
        <w:keepNext/>
        <w:spacing w:before="240" w:after="0" w:line="340" w:lineRule="atLeast"/>
        <w:ind w:left="0" w:right="0" w:firstLine="0"/>
        <w:jc w:val="left"/>
        <w:rPr>
          <w:lang w:val="en-US" w:eastAsia="en-US" w:bidi="ar-SA"/>
        </w:rPr>
      </w:pPr>
      <w:bookmarkStart w:id="95" w:name="Body_46"/>
      <w:bookmarkEnd w:id="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Texas AgriLife Extension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Firefighters continue to contain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from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March 21,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increases March 21 for large, difficult-to-control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in Southwest Texas, specifically for areas near Del Rio, San Angelo, San Antonio and Laredo.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local and federal first responders have been increasingly busy with recent response efforts. Over the past seven days, firefighters responded to 178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108,493 acres across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March 17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occurred on March 17 across west Central Texas. This phenomenon can be compared to the high impact Santa Ana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events that occur in southern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March 17, strong winds and critically dry grasses contributed to extreme fire behavior and rapid rates of spread across the landscape. State, local, federal and military resources responded to 20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67,533 acres that 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"Group torching, the vertical transition of fire from the ground to the canopy of trees in oak and juniper timber was observed on Thursday," said Luke Kanclerz, Texas AandM Forest Service fire analyst. "Embers and flammable material were spotting up to 150 yards away from the active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including those managed as the Eastland Complex in Eastland and Brown counties, are still actively burning across the state. The more than 54,000-acre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prompted evacuations and road closures in addition to damaging 147 structures. Eastland County Sheriff's Deputy Sergeant Barbara Fenley died in the line of duty while assisting with evacuations.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extreme conditions present across the state last week greatly impacted several communities and the Texans who live there," said Wes Moorehead, Texas AandM Forest Service fire chief. "These communities endured significant loss, and we grieve with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Geographic Area Coordination Centers' Southern Area Gray Type 3 Incident Management Team assumed command of the fires over the weekend, working alongside Texas AandM Forest Service. However, with increasing complexity, the Southern Area Blue Type 1 Incident Management Team has been mobilized to manage the fires and will be in state mid-week to assist.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March 20, three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in Eastland County were absorbed into the Eastland Complex for management purposes. The complex, now 30% contained as a whole, consists of seven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Kidd Fire, Eastland County, 42,333 acres, 40% contained; Blowing Basin Fire, Eastland County, estimated 241 acres, 50% contained; Cedar Mountain Fire, Eastland County, 250 acres, 10% contained; Oak Mott Fire, Brown County, 4,031 acres, 75% contained; Wheat Field Fire, Eastland County, 7,268 acres, 55% contained; Mangum Fire, Eastland County, 11 acres, 85% contained; and Walling Fire, Eastland County, 383 acres, 100%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was observed on March 20 along and west of I-35, where critically dry grass across the landscape was exposed to elevated-to-critical fire weather. This also included higher wind speeds and low humidity.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resources responded to 37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16,081 acres on March 20, which includes the still-burning Big L Fire in Erath and Hood counties. These burned an estimated 11,000 acres and are about 20% contained. They also included the Ramsey Fire in Brown County, which burned an estimated 1,500 acres and is about 5%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 responders from across the state and country have answered the call for assistance," said Moorehead. "The tremendous response effort over the past four days has been nothing short of remarkable."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potential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is monitoring the current situation closely and has prepositioned personnel and equipment across the state for a quick and effective response to any requests for assistance.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Fully staffed task forces and additional suppression equipment are staged in Alice, Amarillo, Beeville, Brownwood, Burkburnett, Childress, Edinburg, Fort Stockton, Fredericksburg, Lubbock, McGregor, Merkel, Mineral Wells, Pleasanton, San Angelo, Smithville and Victoria.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Additionally, fire-line supervisors, command staff and incident commanders with advanced qualifications are strategically placed across the state to respond. Resources from 14 states have been mobilized to Texas to support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response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Aircraft were heavily utilized over the past week to support suppression efforts on the ground, aiding in the protection of structures and other valuable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Thirty-four aviation resources are currently staged in state, including three large air tankers, 15 single engine air tankers, four air attack platforms, two aerial supervision modules, three Type 1 helicopters, two Type 3 helicopters, four Blackhawks, one Chinook and one multi-mission aircraft.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Eleven strike teams are mobilized via Texas Intrastate Fire Mutual Aid System. Texas AandM Forest Service has requested the mobilization of three additional strike teams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incident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Responders are asking Texans to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visit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AandM Forest Service does not own any aviation resources but instead uses federal aviation contracts through the U.S. Forest Service and Bureau of Land Management for all firefighting aircraft.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87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Alberta prepares for </w:t>
        </w:r>
      </w:hyperlink>
      <w:hyperlink r:id="rId4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Stettler Independent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LOCAL-NEWS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97" w:name="Body_47"/>
      <w:bookmarkEnd w:id="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3"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and equipment have been deployed across Alberta in preparation for the upcoming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is taking the time to remind Albertan's about the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proper cautions to take to avoid a fire burning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priority is keeping Albertans and our communities safe," said Minister of Agriculture, Forestry, and Rural Economic Development, Nate Horner in a provincial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 and in Alberta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states, "everyone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1,309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Forest Protection Area of Alberta and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Stettler Independent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97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Arizona firefighters kick off </w:t>
        </w:r>
      </w:hyperlink>
      <w:hyperlink r:id="rId4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training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Arizona Republic (Phoenix)</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Chaser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Arizona Republic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FRONT; Pg. A11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Brock Blasdell, Arizona Republic | USA TODAY NETWORK</w:t>
      </w:r>
    </w:p>
    <w:p>
      <w:pPr>
        <w:keepNext/>
        <w:spacing w:before="240" w:after="0" w:line="340" w:lineRule="atLeast"/>
        <w:ind w:left="0" w:right="0" w:firstLine="0"/>
        <w:jc w:val="left"/>
        <w:rPr>
          <w:lang w:val="en-US" w:eastAsia="en-US" w:bidi="ar-SA"/>
        </w:rPr>
      </w:pPr>
      <w:bookmarkStart w:id="99" w:name="Body_48"/>
      <w:bookmarkEnd w:id="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Your body may be summer ready, but is it summer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ready?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the question more than a hundred firefighters are asking themselves at this year's two-day Central Arizona Wildland Response Team training at Lake Pleasant.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"Everybody comes out here and trains annually," said Tiffany Davila, public affairs officer with the Arizona Department of Forestry and Fire Management. "It's basically a refresher course to get prepared for the upcoming fire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training, which started Wednesday morning, is designed to prepare firefighters for the harsh Arizona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propelled by the large amounts of dry shrubbery created by the state's desert vegetation.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Arizona has had several years of devastating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a row. In 2021 alone, 1,565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over half a million acres of Arizona's lands and its neighboring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year, Davila predicted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would hit southern Arizona the hardest, in part because of the increased rain and subsequent vegetation caused by last year's monsoons.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"Based off of the conditions in that area, the fuel, the vegetation ... it is waist to chest high. And all of that overgrowth of fine fuel is due to last summer's monsoon season," Davila said. "We had all of this ample rain that developed all of this grass crop in southern Arizona and the Sonoran Desert, and now, because we didn't get any winter precipitation, temperatures are heating and that fine fuel bed is drying 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Davila said they have already begun to see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in those parts of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fire officials, CAWRT training consists of shelter deployment training and other qualifications firefighters need to be certified for the frontline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defense. Those qualifications include structure protection exercises, engine and water pump operations, and communications drills - anything that equips firefighters to handle intense, destructive blazes.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Firefighters from departments in Surprise, Peoria, Scottsdale and more are attending the all-day training sessions in cooperation with the Bureau of Land Management and the Tonto National Forest.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Reach breaking news intern Brock Blasdell at </w:t>
      </w:r>
      <w:hyperlink r:id="rId485" w:history="1">
        <w:r>
          <w:rPr>
            <w:rFonts w:ascii="arial unicode ms" w:eastAsia="arial unicode ms" w:hAnsi="arial unicode ms" w:cs="arial unicode ms"/>
            <w:i/>
            <w:color w:val="0077CC"/>
            <w:sz w:val="20"/>
            <w:u w:val="single"/>
            <w:shd w:val="clear" w:color="auto" w:fill="FFFFFF"/>
            <w:lang w:val="en-US" w:eastAsia="en-US" w:bidi="ar-SA"/>
          </w:rPr>
          <w:t>Bblasdell@arizonarepublic.com</w:t>
        </w:r>
      </w:hyperlink>
      <w:r>
        <w:rPr>
          <w:rFonts w:ascii="arial unicode ms" w:eastAsia="arial unicode ms" w:hAnsi="arial unicode ms" w:cs="arial unicode ms"/>
          <w:color w:val="000000"/>
          <w:sz w:val="20"/>
          <w:lang w:val="en-US" w:eastAsia="en-US" w:bidi="ar-SA"/>
        </w:rPr>
        <w:t xml:space="preserve"> or on Twitter @BrockBlasdell.</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187"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John Shiffer with Arizona Fire &amp; Medical Authority works on a tender truck during a pump drill on Wednesday at wildland fire training at Lake Pleasant.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Henle/The Republic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702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9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 returns to Midwest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Tri-State Neighbor (Sioux Falls, South Dakota)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Tri-State Neighbor.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Jason Maloney For AgriView</w:t>
      </w:r>
    </w:p>
    <w:p>
      <w:pPr>
        <w:keepNext/>
        <w:spacing w:before="240" w:after="0" w:line="340" w:lineRule="atLeast"/>
        <w:ind w:left="0" w:right="0" w:firstLine="0"/>
        <w:jc w:val="left"/>
        <w:rPr>
          <w:lang w:val="en-US" w:eastAsia="en-US" w:bidi="ar-SA"/>
        </w:rPr>
      </w:pPr>
      <w:bookmarkStart w:id="101" w:name="Body_49"/>
      <w:bookmarkEnd w:id="10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SPOONER, Wis. – For many, winter and early spring are times to tackle work that needed to wait during growing and harvesting seasons. Fencerows and pasture edges are cleared of brush. That brush, along with occasional stumps and other debris, is piled in fields and burned while snow covers the ground. The crackle of fire along with glowing embers and the acrid scent of green brush burning takes some back to memories of a lifetime on the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Human life is short. But life of the land is long and so we must go back through the memory of generations to more fully understand life now.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oldest grandparents remember the last great drought, the Dust Bowl of the 1930s. With it came dust storms and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Crops failed for want of moisture. That time receded from memory, but the cycle of drought has returned to the United States. The West has been in drought for 20 years and parts of Wisconsin have been on the edge of drought, or in it, for a couple of years. With the new drought cycle comes dangers forgotten by some.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Wisconsin Department of Natural Resources during 2021 there were 1,086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almost 2,600 acres in Wisconsin, with the last fires occurring in December. By the third week of March this year, 46 fires had already burned about 105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Ben Garrett is a Wildland-Urban Interface Specialist with the DNR.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Covid-19 restrictions easing we can share vehicles and work with the public a lot more than in the past two years," he said. "We will be able to issue burn permits in person. We will be able to make contact with the general public and talk to people in person.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you look at the U.S. Drought Monitor we've definitely had some severe drought in the south and some moderate drought in the northwest. Based on U.S. Weather Service predictions there's a good chance that areas of drought will be reduced, but there's also a chance areas will remain in drought conditions. So we can likely expect an average to above-average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year in Wisconsin."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98 percent of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Wisconsin are caused by people, according to the DNR. Debris-burning is the No. 1 cause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Wisconsin. Most debris fires occur in the spring after the snow cover melts and before vegetation greening.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prevent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 must take precautions, have knowledge of conditions outdoors and obey laws regulating burning. Having a burning permit and checking the day's fire conditions every time before lighting a fire is essential to safe burning. Visit dnr.wi.gov/topic/forestfire/restrictions.asp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in much of Wisconsin. Free burning permits for the DNR fire-control areas are available at DNR offices, by calling the burning-permit hotline at 888-WIS-BURN (947-2876) or online. Visit dnr.wisconsin.gov/topic/forestfire/permits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protect property, keep flammable materials like wood piles, yard debris and trees well away from dwellings and outbuildings. Flame-resistant roofing and siding on buildings can help prevent loss from fire. Check the "Know Before You Burn" website for safe burning practices. Visit dnr.wisconsin.gov/topic/OpenBurning/BeforeYouBurn.html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alternatives to burning – like recycling or composting material that could be burned – reduces the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air pollution.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Look at the horizon on a clear day. Older folks will note a haze that was not there decades ago. That haze is air pollution. In recent years air pollution has become a major problem, with air-hazard warnings becoming more frequent in Wisconsin. In summer 2021 smoke from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western United States, Minnesota and Canada filled the Wisconsin sky with a brown haze. According to the Wisconsin Department of Health Services, air pollution is linked to lung and heart problems. It's also linked to asthma and can make health problems worse, such as emphysema.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reduce air pollution in Wisconsin burning of some materials is not allowed. Materials that cannot legally be burned include garbage, carpet, electronics, foam, furniture and mattresses, asphalt, rubber, metal, oily substances like oily rags and oil filters, plastics of any kind, shingles, tires, vinyl siding, construction and demolition materials, and wood that has been painted, laminated, glued or whitewashed. Visit airquality.wi.gov/home/map for a map of Wisconsin's daily air quality.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Report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immediately by dialing 911. Obey state law and local ordinances, watch the weather and use common sense to help us all avoid the danger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this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an original article written for Agri-View, a Lee Enterprises agricultural publication based in Madison, Wisconsin. Visit AgriView.com for more information.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118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49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 returns to Midwest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Agri-View (WI)</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Jason Maloney For AgriView</w:t>
      </w:r>
    </w:p>
    <w:p>
      <w:pPr>
        <w:keepNext/>
        <w:spacing w:before="240" w:after="0" w:line="340" w:lineRule="atLeast"/>
        <w:ind w:left="0" w:right="0" w:firstLine="0"/>
        <w:jc w:val="left"/>
        <w:rPr>
          <w:lang w:val="en-US" w:eastAsia="en-US" w:bidi="ar-SA"/>
        </w:rPr>
      </w:pPr>
      <w:bookmarkStart w:id="103" w:name="Body_50"/>
      <w:bookmarkEnd w:id="10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SPOONER, Wis. – For many, winter and early spring are times to tackle work that needed to wait during growing and harvesting seasons. Fencerows and pasture edges are cleared of brush. That brush, along with occasional stumps and other debris, is piled in fields and burned while snow covers the ground. The crackle of fire along with glowing embers and the acrid scent of green brush burning takes some back to memories of a lifetime on the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Human life is short. But life of the land is long and so we must go back through the memory of generations to more fully understand life now.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oldest grandparents remember the last great drought, the Dust Bowl of the 1930s. With it came dust storms and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Crops failed for want of moisture. That time receded from memory, but the cycle of drought has returned to the United States. The West has been in drought for 20 years and parts of Wisconsin have been on the edge of drought, or in it, for a couple of years. With the new drought cycle comes dangers forgotten by some.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Wisconsin Department of Natural Resources during 2021 there were 1,086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almost 2,600 acres in Wisconsin, with the last fires occurring in December. By the third week of March this year, 46 fires had already burned about 105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Ben Garrett is a Wildland-Urban Interface Specialist with the DNR.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Covid-19 restrictions easing we can share vehicles and work with the public a lot more than in the past two years," he said. "We will be able to issue burn permits in person. We will be able to make contact with the general public and talk to people in person.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you look at the U.S. Drought Monitor we've definitely had some severe drought in the south and some moderate drought in the northwest. Based on U.S. Weather Service predictions there's a good chance that areas of drought will be reduced, but there's also a chance areas will remain in drought conditions. So we can likely expect an average to above-average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year in Wisconsin."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98 percent of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Wisconsin are caused by people, according to the DNR. Debris-burning is the No. 1 cause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Wisconsin. Most debris fires occur in the spring after the snow cover melts and before vegetation greening.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prevent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 must take precautions, have knowledge of conditions outdoors and obey laws regulating burning. Having a burning permit and checking the day's fire conditions every time before lighting a fire is essential to safe burning. Visit dnr.wi.gov/topic/forestfire/restrictions.asp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Permits are required for burning in much of Wisconsin. Free burning permits for the DNR fire-control areas are available at DNR offices, by calling the burning-permit hotline at 888-WIS-BURN (947-2876) or online. Visit dnr.wisconsin.gov/topic/forestfire/permits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protect property, keep flammable materials like wood piles, yard debris and trees well away from dwellings and outbuildings. Flame-resistant roofing and siding on buildings can help prevent loss from fire. Check the "Know Before You Burn" website for safe burning practices. Visit dnr.wisconsin.gov/topic/OpenBurning/BeforeYouBurn.html for more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alternatives to burning – like recycling or composting material that could be burned – reduces the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air pollution.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Look at the horizon on a clear day. Older folks will note a haze that was not there decades ago. That haze is air pollution. In recent years air pollution has become a major problem, with air-hazard warnings becoming more frequent in Wisconsin. In summer 2021 smoke from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western United States, Minnesota and Canada filled the Wisconsin sky with a brown haze. According to the Wisconsin Department of Health Services, air pollution is linked to lung and heart problems. It's also linked to asthma and can make health problems worse, such as emphysema.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reduce air pollution in Wisconsin burning of some materials is not allowed. Materials that cannot legally be burned include garbage, carpet, electronics, foam, furniture and mattresses, asphalt, rubber, metal, oily substances like oily rags and oil filters, plastics of any kind, shingles, tires, vinyl siding, construction and demolition materials, and wood that has been painted, laminated, glued or whitewashed. Visit airquality.wi.gov/home/map for a map of Wisconsin's daily air quality.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Report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immediately by dialing 911. Obey state law and local ordinances, watch the weather and use common sense to help us all avoid the danger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this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an original article written for Agri-View, a Lee Enterprises agricultural publication based in Madison, Wisconsin. Visit AgriView.com for more information.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28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50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coming closer to towns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Keremeos Review (Okanagan Falls)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05" w:name="Body_51"/>
      <w:bookmarkEnd w:id="10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were more fires and hectares burned in the 2018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compared to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what made last year’s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South Okanagan different could be telling of what to expect in the next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said Kerry Riess Regional District FireSmart coordinator.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were more evacuations and evacuation alerts in 2021 compared to 2018 and 2017 which tells us that those fires are becoming closer to our communities,” said Kerry Riess who was hired as the Regional District FireSmart coordinator in June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Riess was speaking to the Regional District of Okanagan Similkameen board last Thursday about what the RDOS is going to do with new FireSmart funding it has received for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2018, there were 124 evacuation alert orders and 66 evacuation orders.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2021, there were 304 evacuation alert orders and 181 evacuation orders. Neighbourhoods in Anarchist Mountain and Baldy Mountain were evacuated from their homes for weeks as firefighters fought day and night to keep flames from burning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that battle, no homes were lost in either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a few homes were lost in Oliver due to the Nk’Mip fire in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RDOS director Ron Obirek said he was evacuated from his Heritage Hills home in the Christie Mountain fire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80 firefighters came to our community in August 2020, working so hard through the nights fighting those embers,” said Obirek. “Of the 320 homes at risk, only one house was lost and that’s be-cause an ember bomb up the hill exploded and landed on the roof.”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firefighters told me how impressed they were with all our FireSmarting in the area. They could tell it had been done,” 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Riess said they are working with $464,000 in grants to reduce the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goal is prevention through FireSmarting properties and through education,” said Riess.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mentioned a recent clean-up day on Anarchist Mountain where the district provided lunch and neighbours cleaned up the forest floor of branches and dry debris.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Riess brings 12 years of experience with BC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Service as an Initial Attack Crew leader, Unit Crew leader, and Forest Protection assistant.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RDOS received a $600,000 grant from the FireSmart Community funding and $120,000 through the FireSmart Economic Recovery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Review Staff</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38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Fire crews prepare for </w:t>
        </w:r>
      </w:hyperlink>
      <w:hyperlink r:id="rId51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1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Sherwood Park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Sherwood Park News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A20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Travis Dosser, Sherwood Park News</w:t>
      </w:r>
    </w:p>
    <w:p>
      <w:pPr>
        <w:keepNext/>
        <w:spacing w:before="240" w:after="0" w:line="340" w:lineRule="atLeast"/>
        <w:ind w:left="0" w:right="0" w:firstLine="0"/>
        <w:jc w:val="left"/>
        <w:rPr>
          <w:lang w:val="en-US" w:eastAsia="en-US" w:bidi="ar-SA"/>
        </w:rPr>
      </w:pPr>
      <w:bookmarkStart w:id="107" w:name="Body_52"/>
      <w:bookmarkEnd w:id="10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9"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warm weather looks to be sticking around and as the snow melts, the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grass fires increases again.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Platoon Chief Barry Bouwsema, with Strathcona County Emergency Services, said the county is starting to dry up and crews have dealt with a few fires already.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certainly preparing for the upcoming grass fire season, but at present the ground is just starting to thaw. However, the surface material, we call that cured brown, is very dry on top and there is potential for fires to start, but we haven't really seen the start of it yet," explained Bouwsema. "So far this year, we've responded to seven grass fires within Strathcona County. It has gotten a little busier in March and April, but usually it is May that is the busy month for grass fire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Bouwsema noted that it was May when the wildlifes took place in Slave Lake and Fort McMurray.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"Until the grass starts greening up and the leaves start budding out, the ground fuel is extremely dry. One of the messages we're trying to get out there is for people to be very cautious,"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looking to burn brush piles or do other burns for spring-cleaning on rural properties need to check with the county before the burn can proceed and can call 780-464-8464 or text "BURN" to 587-340-3696.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"Back in 2021, according to provincial stats, 62 per cent of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 caused and we're asking people to be careful as we go through the spring," Bouwsema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can be a hectic one but Bouwsema said SCES crews are well trained and are prepared for the annual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did have a pretty good snowpack this year and that should be helpful, but like farmers, we're anxious for the spring rains to come," he said. "That period of time when things begin to dry out until they start to green up is always a period that is concerning for us. We tend to watch the Fire Weather Index, which is information put together by dispatch daily and gives us a risk rating and we watch it with great interest."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the warmer weather continues, Bouwsema said crews would be monitoring the situation.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fortunate that the county has always made sure we're properly equipped and trained as wildland firefighters because of the history of grass fires and brush fires in the county," Bouwsema said. "The arrival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isn't something new for us as we have been dealing with it every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Bouwsema said crews carefully watch for crossover, which is when the temperature is over 30 degrees and relative humidity drops below 30 per cent. He said fires spark very easily at those times.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program is also being offered in Strathcona County to help residents prepare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Bouwsema encourages people to look into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projects the county is working on is called Fire Smart, which allows homeowners to better prepare their properties against the hazard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he said, adding those interested can go to firesmartalberta.ca.</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platoon chief added that 2021 wasn't a very busy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in the county and he hopes that trend continues this year. </w:t>
      </w:r>
      <w:hyperlink r:id="rId514" w:history="1">
        <w:r>
          <w:rPr>
            <w:rFonts w:ascii="arial unicode ms" w:eastAsia="arial unicode ms" w:hAnsi="arial unicode ms" w:cs="arial unicode ms"/>
            <w:i/>
            <w:color w:val="0077CC"/>
            <w:sz w:val="20"/>
            <w:u w:val="single"/>
            <w:shd w:val="clear" w:color="auto" w:fill="FFFFFF"/>
            <w:lang w:val="en-US" w:eastAsia="en-US" w:bidi="ar-SA"/>
          </w:rPr>
          <w:t>tdosser@postmedia.com</w:t>
        </w:r>
      </w:hyperlink>
      <w:r>
        <w:rPr>
          <w:rFonts w:ascii="arial unicode ms" w:eastAsia="arial unicode ms" w:hAnsi="arial unicode ms" w:cs="arial unicode ms"/>
          <w:color w:val="000000"/>
          <w:sz w:val="20"/>
          <w:lang w:val="en-US" w:eastAsia="en-US" w:bidi="ar-SA"/>
        </w:rPr>
        <w:t xml:space="preserve"> twitter.com/travisdosser</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00"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Strathcona County Emergency Services; One of the larger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April 2021 was just outside of Sherwood Park at the Strathcona Science Park.;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712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Spring ushers in </w:t>
        </w:r>
      </w:hyperlink>
      <w:hyperlink r:id="rId5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 in Michigan </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Jackson Citizen Patriot: Web Edition Articles (Michigan)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Advance Publications,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215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Justine Lofton, jlofton@mlive.com</w:t>
      </w:r>
    </w:p>
    <w:p>
      <w:pPr>
        <w:keepNext/>
        <w:spacing w:before="240" w:after="0" w:line="340" w:lineRule="atLeast"/>
        <w:ind w:left="0" w:right="0" w:firstLine="0"/>
        <w:jc w:val="left"/>
        <w:rPr>
          <w:lang w:val="en-US" w:eastAsia="en-US" w:bidi="ar-SA"/>
        </w:rPr>
      </w:pPr>
      <w:bookmarkStart w:id="109" w:name="Body_53"/>
      <w:bookmarkEnd w:id="10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many people may think of spring as a wet time of year, it's also the time of year when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Michigan are most prevalent, according to state records.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Upper Peninsula, the Iron Mountain Fire Department responds to five to 15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 month. The season starts as soon as the snow melts, Capt. Randal Lapp told WLUC.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average number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reported in April and May far outstrip that of any other month at 134.5 and 116.75, respectively, according to the Michigan Department of Natural Resources Fire Report Dashboard. July has the third-most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with an average of 39.44.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it comes to average acres burned, May and August are the most dangerous months with 2,630.86 and 1,438.39, respectively, according to the dashboard. The third-most average acres burn in April: 740.56.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of the fires are preventable, Lapp said. Lots of them start with rubbish burning on high-risk days.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is calculated based on recent precipitation, humidity and wind. Daily risk maps can be viewed here. Burn permits can be found here.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Why falling ice has been a problem on the Mackinac Bridge this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Tornadoes possible as Michigan may get first severe thunderstorms of season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Headless deer are being found on the side of Michigan roads, but DNR says not to worry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59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110" w:name="Bookmark_56"/>
      <w:bookmarkEnd w:id="110"/>
    </w:p>
    <w:p>
      <w:pPr>
        <w:rPr>
          <w:rFonts w:ascii="arial unicode ms" w:eastAsia="arial unicode ms" w:hAnsi="arial unicode ms" w:cs="arial unicode ms"/>
          <w:sz w:val="20"/>
          <w:lang w:val="en-US" w:eastAsia="en-US" w:bidi="ar-SA"/>
        </w:rPr>
      </w:pPr>
      <w:r>
        <w:pict>
          <v:shape id="_x0000_i1205"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5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Active </w:t>
        </w:r>
      </w:hyperlink>
      <w:hyperlink r:id="rId5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Seasons Provide New Lessons on </w:t>
        </w:r>
      </w:hyperlink>
      <w:hyperlink r:id="rId5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February 10, 2022 Thursday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206" type="#_x0000_t75" style="width:383.95pt;height:92.99pt">
            <v:imagedata r:id="rId529"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385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111" w:name="Body_54"/>
      <w:bookmarkEnd w:id="111"/>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207" style="position:absolute;z-index:251714560"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530"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WASHINGTON, Feb. 10, 2022 /PRNewswire/ -- Destructive and costly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western United States over the past several years are driving efforts to better understand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ways to more effectively prevent and mitigate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approaches to insuring against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exposures, as outlined in a new issue paper from the American Academy of Actuaries.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'Federal, state, and local government regulators and agencies, property owners and builders, actuaries, and insurers all have a part in addressing this risk,' said Jeri Xu, chairperson of the Academy's Extreme Events and Property Lines Committee, which developed the issue paper,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 Issue Paper—Lessons Learned from the 2017 to 2021 Events. 'Fostering a healthy and fair insurance market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peril is a major public policy objective, and recent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have raised issues, challenges, and opportunities for all stakeholders to consider.'</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Among these are:</w:t>
      </w:r>
    </w:p>
    <w:p>
      <w:pPr>
        <w:keepNext w:val="0"/>
        <w:numPr>
          <w:numId w:val="9"/>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Insurance rate adequacy and availability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suggesting a need for insurers to rethink how they provide coverage, better assess risk, and work with regulators so they can offer the coverage needed to consumers.</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Numerous regulatory and legislative actions taken and under consideration regarding risk reduction, affecting consumers and insurers in various ways.</w:t>
      </w:r>
    </w:p>
    <w:p>
      <w:pPr>
        <w:keepNext w:val="0"/>
        <w:numPr>
          <w:numId w:val="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Increased potential to advance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assessment and pricing through modeling as more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claims data have become available, and a standardized model review process could be beneficial to increasing regulator and insurer confidence in the models.</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Growing recognition of the need to assess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 more widely in the United States.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Read the issue paper and learn more under the public policy tab of the Academy's website.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American Academy of Actuaries is a 19,500+ member professional association whose mission is to serve the public and the U.S. actuarial profession. For more than 50 years, the Academy has assisted public policymakers on all levels by providing leadership, objective expertise, and actuarial advice on risk and financial security issues. The Academy also sets qualification, practice, and professionalism standards for actuaries in the United States.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SOURCE American Academy of Actuaries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MENAFN10022022003732001241ID1103676165</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10,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208" style="position:absolute;z-index:2518169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trends outpace mitigation measures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Ravalli Republic (MT)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GOVT AND POLITICS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Tom Kuglin</w:t>
      </w:r>
    </w:p>
    <w:p>
      <w:pPr>
        <w:keepNext/>
        <w:spacing w:before="240" w:after="0" w:line="340" w:lineRule="atLeast"/>
        <w:ind w:left="0" w:right="0" w:firstLine="0"/>
        <w:jc w:val="left"/>
        <w:rPr>
          <w:lang w:val="en-US" w:eastAsia="en-US" w:bidi="ar-SA"/>
        </w:rPr>
      </w:pPr>
      <w:bookmarkStart w:id="113" w:name="Body_55"/>
      <w:bookmarkEnd w:id="1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no silver bullet solution when it comes to adapting communities to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Montana and across the West, experts told state lawmakers, as trends suggest a future conducive to more extreme fire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Environmental Quality Council, a legislative interim committee that covers natural resource policy, held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panel last week to hear about trends, mitigation and potential policy implications. The meeting comes as much of Montana faces widespread drought and pushes by state and federal officials to increase the pace and scale of forest management.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Philip Higuera, professor of fire ecology at the University of Montana, described the current recipe putting many communities in the West at risk.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three-quarters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starts today are human caused. At the same time, more and more houses are going up in forested areas and grasslands.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 we're living among flammable vegetation and we're starting fires in that vegetation," Higuera told the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cannot be framed as the problem alone, he continued, noting that fire on the landscape has shaped ecosystems for millions of years. Also much of the West remains wild where fires may burn and not turn into human disasters. But climate trends suggest more conditions for extreme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behavior  dry, hot, windy and low relative humidity.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this does is it loads the dice in a way for opportunities for extensive burning. It doesn't mean that we're going to have fires but the opportunity for fire will exist more days per year and more days per decade," Higuera said, pointing to recent major fire years like 2017 and 2012. "… In addition, the scale of fire across the West and in Montana is so large that we can't expect to reverse this trend."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tens of thousands of acres burning annually on average, Higuera emphasized the importance of prioritizing mitigation measures where human safety is a primary concern.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reason we need to prioritize is because the extent at which fires impact our landscape far outpaces our ability to do something across all of those areas so we really need to focus in at what's going to help communities," 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its large population, California has seen significant issues trying to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John Radke with the University of California at Berkeley.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getting more and more difficult dealing with fire on the urban edge," he told the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After some prescribed fires escaped containment, officials put a moratorium on the tool. Efforts to enact building codes aimed at saving homes from fires have ultimately not proved effective, Radke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it comes to mitigation, Mark Finney, a U.S. Forest Service researcher forester with the Missoula Fire Sciences Laboratory, told the council that logging or thinning alone has not been shown to prevent large fires burning under extreme conditions. He detailed several fires in which logged areas burned alongside unlogged areas. The key mitigation found to be successful at mitigating fire was previous fire, 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we stop (at logging or thinning), if we do not follow with prescribed burning, we don't have a fuel treatment," he said. "All of the evidence … over the past 80 years, all of the research has shown fire is the essential fuel treatment."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 contends that it is society's intolerance to fire, rather than encouraging helpful fires, that has led to a situation where fuel loads build and large fires become the most destructive. Rather than smaller fires burning more frequently, when a fire escapes initial attack and burns under the most extreme conditions is when it becomes the most destructive. He also noted that prescribed fires release fewer emissions than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Finney's research suggests that 30-50% of a landscape would need to be treated in order to effectively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order to get to that level it's going to take decades of activities, both intentional management but also using opportunities from unplanned ignitions to achieve that," he said. "There are important policy implications in trying to achieve that level of landscape management, but if such a thing could be done, we'd expect we may have a lot more fire on our landscapes but the fires themselves would not have the damaging impact to watersheds or our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79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4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trends outpace mitigation measures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Independent Record (Helena, MT)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GOVT AND POLITICS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Tom Kuglin</w:t>
      </w:r>
    </w:p>
    <w:p>
      <w:pPr>
        <w:keepNext/>
        <w:spacing w:before="240" w:after="0" w:line="340" w:lineRule="atLeast"/>
        <w:ind w:left="0" w:right="0" w:firstLine="0"/>
        <w:jc w:val="left"/>
        <w:rPr>
          <w:lang w:val="en-US" w:eastAsia="en-US" w:bidi="ar-SA"/>
        </w:rPr>
      </w:pPr>
      <w:bookmarkStart w:id="115" w:name="Body_56"/>
      <w:bookmarkEnd w:id="1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no silver bullet solution when it comes to adapting communities to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Montana and across the West, experts told state lawmakers, as trends suggest a future conducive to more extreme fire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Environmental Quality Council, a legislative interim committee that covers natural resource policy, held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panel last week to hear about trends, mitigation and potential policy implications. The meeting comes as much of Montana faces widespread drought and pushes by state and federal officials to increase the pace and scale of forest management.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Philip Higuera, professor of fire ecology at the University of Montana, described the current recipe putting many communities in the West at risk.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three-quarters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starts today are human caused. At the same time, more and more houses are going up in forested areas and grasslands.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 we're living among flammable vegetation and we're starting fires in that vegetation," Higuera told the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cannot be framed as the problem alone, he continued, noting that fire on the landscape has shaped ecosystems for millions of years. Also much of the West remains wild where fires may burn and not turn into human disasters. But climate trends suggest more conditions for extreme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behavior  dry, hot, windy and low relative humidity.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this does is it loads the dice in a way for opportunities for extensive burning. It doesn't mean that we're going to have fires but the opportunity for fire will exist more days per year and more days per decade," Higuera said, pointing to recent major fire years like 2017 and 2012. "… In addition, the scale of fire across the West and in Montana is so large that we can't expect to reverse this trend."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tens of thousands of acres burning annually on average, Higuera emphasized the importance of prioritizing mitigation measures where human safety is a primary concern.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reason we need to prioritize is because the extent at which fires impact our landscape far outpaces our ability to do something across all of those areas so we really need to focus in at what's going to help communities," 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its large population, California has seen significant issues trying to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said John Radke with the University of California at Berkeley.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getting more and more difficult dealing with fire on the urban edge," he told the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After some prescribed fires escaped containment, officials put a moratorium on the tool. Efforts to enact building codes aimed at saving homes from fires have ultimately not proved effective, Radke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it comes to mitigation, Mark Finney, a U.S. Forest Service researcher forester with the Missoula Fire Sciences Laboratory, told the council that logging or thinning alone has not been shown to prevent large fires burning under extreme conditions. He detailed several fires in which logged areas burned alongside unlogged areas. The key mitigation found to be successful at mitigating fire was previous fire, 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we stop (at logging or thinning), if we do not follow with prescribed burning, we don't have a fuel treatment," he said. "All of the evidence … over the past 80 years, all of the research has shown fire is the essential fuel treatment."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 contends that it is society's intolerance to fire, rather than encouraging helpful fires, that has led to a situation where fuel loads build and large fires become the most destructive. Rather than smaller fires burning more frequently, when a fire escapes initial attack and burns under the most extreme conditions is when it becomes the most destructive. He also noted that prescribed fires release fewer emissions than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Finney's research suggests that 30-50% of a landscape would need to be treated in order to effectively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order to get to that level it's going to take decades of activities, both intentional management but also using opportunities from unplanned ignitions to achieve that," he said. "There are important policy implications in trying to achieve that level of landscape management, but if such a thing could be done, we'd expect we may have a lot more fire on our landscapes but the fires themselves would not have the damaging impact to watersheds or our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90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55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coming closer to towns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Penticton Western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A9</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117" w:name="Body_57"/>
      <w:bookmarkEnd w:id="1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6"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were more fires and hectares burned in the 2018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compared to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what made last year’s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South Okanagan different could be telling of what to expect in the next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says Kerry Riess Regional District FireSmart coordinator.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were more evacuations and evacuation alerts in 2021 compared to 2018 and 2017 which tells us that those fires are becoming closer to our communities,” said Riess, who was hired as the regional district FireSmart coordinator in June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Riess was speaking to the Regional District of Okanagan Similkameen board last Thursday about what the RDOS is going to do with new FireSmart funding it has received for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2018, there were 124 evacuation alert orders and 66 evacuation orders.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2021, there were 304 evacuation alert orders and 181 evacuation orders. Neighbourhoods in Anarchist Mountain and Baldy Mountain were evacuated from their homes for weeks as firefighters fought day and night to keep flames from burning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that battle, no homes were lost in either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a few homes were lost in Oliver due to the Nk’Mip fire in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RDOS director Ron Obirek said he was evacuated from his Heritage Hills home in the Christie Mountain fire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80 firefighters came to our community in August 2020, working so hard through the nights fighting those embers,” said Obirek.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 the 320 homes at risk, only one house was lost and that’s because an ember bomb up the hill exploded and landed on the roof.”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firefighters told me how impressed they were with all our FireSmarting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could tell it had been done.” Riess said they are working with $464,000 in grants to reduce the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goal is prevention through FireSmarting properties and through education,” said Riess.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mentioned a recent clean-up day on Anarchist Mountain where the district provided lunch and neighbours cleaned up the forest floor of branches and dry debris.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Riess brings 12 years of experience with BC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Service as an initial attack crew leader, unit crew leader, and forest protection assistant.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RDOS received a $600,000 grant from the FireSmart Community funding and $120,000 through the FireSmart Economic Recovery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Western News Staff</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200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Alberta prepares for </w:t>
        </w:r>
      </w:hyperlink>
      <w:hyperlink r:id="rId55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5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Pipestone Flyer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LOCAL-NEWS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119" w:name="Body_58"/>
      <w:bookmarkEnd w:id="1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and equipment have been deployed across Alberta in preparation for the upcoming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is taking the time to remind Albertan's about the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proper cautions to take to avoid a fire burning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priority is keeping Albertans and our communities safe," said Minister of Agriculture, Forestry, and Rural Economic Development, Nate Horner in a provincial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 and in Alberta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provincial government states, "everyone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1,309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Forest Protection Area of Alberta and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Pipestone Flyer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210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FEINSTEIN: NORTHERN CALIFORNIA TO RECEIVE $81M TO REDUCE </w:t>
        </w:r>
      </w:hyperlink>
      <w:hyperlink r:id="rId56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 10:37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301 words</w:t>
      </w:r>
    </w:p>
    <w:p>
      <w:pPr>
        <w:keepNext/>
        <w:spacing w:before="240" w:after="0" w:line="340" w:lineRule="atLeast"/>
        <w:ind w:left="0" w:right="0" w:firstLine="0"/>
        <w:jc w:val="left"/>
        <w:rPr>
          <w:lang w:val="en-US" w:eastAsia="en-US" w:bidi="ar-SA"/>
        </w:rPr>
      </w:pPr>
      <w:bookmarkStart w:id="121" w:name="Body_59"/>
      <w:bookmarkEnd w:id="12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DC, April 11 -- The office of Sen. Dianne Feinstein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Senator Dianne Feinstein (D-Calif.) today released the following statement after the Biden administration announced California would receive nearly $81 million in initial investment through the bipartisan infrastructure law for two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reduction projects: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great news that the Forest Service is planning to conduct nearly 50,000 acres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work across Northern California in the next three years."The funds will be used to remove dead or dying trees from nearly 17,000 acres in the Tahoe National Forest and more than 32,000 acres in the Stanislaus National Forest. These areas are prone to devastating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as we've seen over the last few years, including the Rim Fire in 2013, the Creek Fire in 2020 and the North Complex Fire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two projects will receive nearly $81 million in initial investment from the bipartisan infrastructure law. The projects are part of the Biden administration's 10-year strategy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West by tripling the number of acres treated for hazardous fuels build-up.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will continue to increase the frequency and severity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The eight largest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history have occurred since 2017. Over that time, nearly 200 lives have been lost, more than 32,000 homes destroyed and 10 million acres have been scorched in California alone.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is why I'm glad the Biden administration is taking the threat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seriously. I will continue to work with the administration to ensure California gets additional funding as more projects are announced." For any query with respect to this article or any other content requirement, please contact Editor at </w:t>
      </w:r>
      <w:hyperlink r:id="rId17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20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It's </w:t>
        </w:r>
      </w:hyperlink>
      <w:hyperlink r:id="rId5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Awareness Week in Arizona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Arizona Daily Sun (Flagstaff, AZ)</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ENVIRO</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DAILY SUN STAFF</w:t>
      </w:r>
    </w:p>
    <w:p>
      <w:pPr>
        <w:keepNext/>
        <w:spacing w:before="240" w:after="0" w:line="340" w:lineRule="atLeast"/>
        <w:ind w:left="0" w:right="0" w:firstLine="0"/>
        <w:jc w:val="left"/>
        <w:rPr>
          <w:lang w:val="en-US" w:eastAsia="en-US" w:bidi="ar-SA"/>
        </w:rPr>
      </w:pPr>
      <w:bookmarkStart w:id="123" w:name="Body_60"/>
      <w:bookmarkEnd w:id="12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2021, 71% of Arizona's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were human-caused. As winter wanes and spring brings warming temperatures, the state will begin to see an increase in fire activity. The question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not if, but when, and it is vitally important that residents and visitors do their part to prevent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Awareness Week, the Arizona Department of Forestry and Fire Management (DFFM) has introduced this year's theme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awareness: "Don't Wait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Start, Prepare and Be Aware."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"Preparedness is key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the DFFM wrote in a release regarding this week's awareness campaign. To that end, they recommended that residents start "cleaning up their yards and removing debris from around their property, including the rooftops, to protect their homes." They also noted that it was "imperative" for people to sign up for emergency alerts through their county's Emergency Management Office.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case of evacuation, the DFFM recommends preparing a "Go Bag" with essential items like prescription medication, snacks and water, money and credit cards, and flash drives with copies of important documents. People should also familiarize themselves with the Ready, Set, Go system and in the event of an emergency, listen to instructions given by law enforcement and first responders.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a particular concern for an early fire season in southern Arizona, explained Tiffany Davila of the DFFM, as a lack of winter precipitation will lead to drier fuels in Arizona's warmest regions. Some snowpack in northern Arizona will help stave off fire for the time being, but fires season is still on its way. Last year 1,760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over 500,000 acres on state, federal and tribal lands. In 2020, 2,519 fires burned almost a million acres across Arizona land jurisdictions.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Aside from the recommendations above, here are a few more tips to help prevent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Ensure campfires are out cold. Drown, stir, and repeat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Make sure vehicles and tires are properly maintained before getting on the road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Never pull a vehicle off the road into tall grasses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Target shooting and fireworks are prohibited on State Trust 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Check the weather! Have a water source and shovel nearby if doing any outdoor activity involving fire. On windy days, avoid burning or using tools that may spark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Create defensible space around your property. Remove dead or dying vegetation, keep the lawn watered and mowed, remove leaf litter from rooftops, remove flammable material away from your property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31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Firefighter dies after battling </w:t>
        </w:r>
      </w:hyperlink>
      <w:hyperlink r:id="rId57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Shawnee News-Star (Oklahoma)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SHW-News-Star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Shawnee News-Star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Jessie Christopher Smith, THE OKLAHOMAN | USA TODAY NETWORK</w:t>
      </w:r>
    </w:p>
    <w:p>
      <w:pPr>
        <w:keepNext/>
        <w:spacing w:before="240" w:after="0" w:line="340" w:lineRule="atLeast"/>
        <w:ind w:left="0" w:right="0" w:firstLine="0"/>
        <w:jc w:val="left"/>
        <w:rPr>
          <w:lang w:val="en-US" w:eastAsia="en-US" w:bidi="ar-SA"/>
        </w:rPr>
      </w:pPr>
      <w:bookmarkStart w:id="125" w:name="Body_61"/>
      <w:bookmarkEnd w:id="12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volunteer firefighter died Sunday while battling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north of Lawton.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Shortly before 12:30 p.m. Sunday, the Edgewater Park Volunteer Fire Department responded to a grass fire near NE King Road, just west of Lake Ellsworth. Officials with Comanche County and Lawton Emergency Management said 55-year-old April Partridge, a local firefighter, "got separated from her vehicle" and died during efforts to extinguish the flames.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cause of the fire is being investigated by the Oklahoma State Fire Marshal, Oklahoma Forestry Services and local law enforcement. The state medical examiner will also determine the cause of Partridge's death.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Amy Hawkins, public information officer for Comanche County, said emergency crews responded to several fires in the area Sunday.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ended up with not only the fire in which the firefighter lost their life, but we battled a total of six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Hawkins said. "Three of them were major, (with) major being more than 100 acres affected. We don't have a total acreage amount that was burned, but we issued two evacuation orders in two parts of the county."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mandatory evacuation order encompassed all residents and businesses in areas located from West Lake Ellsworth to U.S. 62, and from NE King Road to two miles north of the Caddo-Comanche County line.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Monday afternoon,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had been contained and residents had returned to their homes. But crews were still working to extinguish hot spots at each site.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was a rough day," Hawkins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Southwestern Oklahoma has been experiencing extreme drought conditions since late 2021, according to the U.S. Drought Monitor.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been an ongoing problem for the region since December, with persistent "fire weather fuel" conditions of low humidity, high winds and unseasonably warm temperatures.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Local officials have instituted burn bans, prohibiting outdoor open flames, to lower the chances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amid dry conditions.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"First and foremost, if your area is under a burn ban, follow that burn ban to the letter," Hawkins said. "It is in place for a reason, and it is to protect our citizens."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Hawkins also said residents should keep brush down to a minimum around their homes.</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along NE King Rd in Comanche County caused significant damage on Sunday near Lake Ellsworth. One firefighter died battling the fire. GW Aerial Cinematography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722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Complexity of Texas </w:t>
        </w:r>
      </w:hyperlink>
      <w:hyperlink r:id="rId5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5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increases, more resources mobilized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Farm Industry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27" w:name="Body_62"/>
      <w:bookmarkEnd w:id="12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7" w:history="1">
        <w:r>
          <w:rPr>
            <w:rFonts w:ascii="arial unicode ms" w:eastAsia="arial unicode ms" w:hAnsi="arial unicode ms" w:cs="arial unicode ms"/>
            <w:i/>
            <w:color w:val="0077CC"/>
            <w:sz w:val="20"/>
            <w:u w:val="single"/>
            <w:shd w:val="clear" w:color="auto" w:fill="FFFFFF"/>
            <w:lang w:val="en-US" w:eastAsia="en-US" w:bidi="ar-SA"/>
          </w:rPr>
          <w:t>Texas A&amp;M Forest Service</w:t>
        </w:r>
      </w:hyperlink>
      <w:r>
        <w:rPr>
          <w:rFonts w:ascii="arial unicode ms" w:eastAsia="arial unicode ms" w:hAnsi="arial unicode ms" w:cs="arial unicode ms"/>
          <w:color w:val="000000"/>
          <w:sz w:val="20"/>
          <w:lang w:val="en-US" w:eastAsia="en-US" w:bidi="ar-SA"/>
        </w:rPr>
        <w:t xml:space="preserve">   has raised the State Preparedness Level to Level 4 due to a significant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across the state.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decision to move to a Preparedness Level 4 indicates the complexity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 is increasing to where they require more time, personnel and equipment to contain," said Wes Moorehead, Texas A&amp;M Forest Service fire chief.</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Canadian River Bottom Fire has burned more than 39,568 acres and is 40% contained. (Texas A&amp;M Forest Service photo)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Preparedness levels in the state are dictated by available fuel and weather conditions, fire activity and fire suppression resource availability. Level 5 is the highest level of wildland fire activity and indicates heavy resource commitment to fires locally.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week, the fire environment was characterized by critical to extreme weather conditions and extremely dry grass that supported the growth of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state, federal and local fire resources responded to 192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173,559 acres.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than 300 Texas A&amp;M Forest Service firefighters; over   200 Texas Intrastate Fire Mutual Aid System firefighters along with firefighting personnel from 28 states are positioned across the state to respond.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above-normal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levels and elevated fire conditions across the state, all prescribed fires conducted and lead by Texas A&amp;M Forest Service have been postponed until conditions improve.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to ensure that the state has adequate resources to protect Texas’ residents, property and natural resources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Moorehead. “We are working with other states to mobilize additional fire resources to Texas for assistance."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Intrastate Fire Mutual Aid System firefighters increased containment of 10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state, including the Borrega Fire in Kleberg County, the Canadian River Bottom Fire in Roberts and Hemphill counties and the Los Angeles Fire in La Salle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Borrega Fire has burned an estimated 46,000 acres and is 20%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and spread quickly due to dry, windy conditions. Later that night, the Kleberg County implemented voluntary evacuations for residents in the Ricardo and Riviera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local first responders, 42 state and federal personnel are assigned to the fire with firefighting equipment — three bulldozers, 16 fire engines and eight aircraft including an air attack platform and single engine air tankers. Additional resources have been mobilized to support suppression efforts on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Los Angeles Fire has burned an estimated 3,500 acres and is 30%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in grass and brush. Residents were evacuated from Fowlerton later that night, but the community is not immediately threatened at this time. Additional resources, including planes, are arriving to assist with suppression efforts.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River Bottom Fire has burned more than 39,568 acres and is 40%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March 29 off U.S. Highway 60 between Miami and Canadian. During the initial hours, the fire spread rapidly across the landscape. The fire moved northeast crossing U.S. Highway 83 and Texas Highway 33 but stayed south of the town of Canadian. Forward progression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stopped, and fire resources continue to patrol the area and improve containment lines around the fire.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Moorehead said all Texans should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he said. “A quick response can help save lives and property."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w:t>
      </w:r>
      <w:hyperlink r:id="rId263" w:history="1">
        <w:r>
          <w:rPr>
            <w:rFonts w:ascii="arial unicode ms" w:eastAsia="arial unicode ms" w:hAnsi="arial unicode ms" w:cs="arial unicode ms"/>
            <w:i/>
            <w:color w:val="0077CC"/>
            <w:sz w:val="20"/>
            <w:u w:val="single"/>
            <w:shd w:val="clear" w:color="auto" w:fill="FFFFFF"/>
            <w:lang w:val="en-US" w:eastAsia="en-US" w:bidi="ar-SA"/>
          </w:rPr>
          <w:t>Texas Fire Potential Outlook</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uses federal aviation contracts through the U.S. Forest Service and Bureau of Land Management for all firefighting aircraft.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is AgriLife TODAY,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51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59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threat expected to increase across region through weekend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Stephenville Empire-Tribune (Texas)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Stephenville Empire-Tribune, American Consolidated Media</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Special to the EmpireTribune</w:t>
      </w:r>
    </w:p>
    <w:p>
      <w:pPr>
        <w:keepNext/>
        <w:spacing w:before="240" w:after="0" w:line="340" w:lineRule="atLeast"/>
        <w:ind w:left="0" w:right="0" w:firstLine="0"/>
        <w:jc w:val="left"/>
        <w:rPr>
          <w:lang w:val="en-US" w:eastAsia="en-US" w:bidi="ar-SA"/>
        </w:rPr>
      </w:pPr>
      <w:bookmarkStart w:id="129" w:name="Body_63"/>
      <w:bookmarkEnd w:id="12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COLLEGE STATION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is expected to increase through the weekend as more areas across the state will be characterized by dry to extremely dry surface fuels.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high potential for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to occur on Saturday in the Western/Eastern Hill Country, Southern Plains, High Plains and South Texas regions. Extremely dry vegetation across these regions will support increased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when exposed to critical fire weather, according to a news release from the Texas A&amp;M Forest Service.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Critical fire weather includes above normal temperatures, increased wind speeds and low relative humidity levels.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under these conditions may be resistant to control.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Erath County is under a burn ban. Violations of the order can be up to $500 per incident. Welding restrictions are in place for the county and those guidelines can be found on the Erath County website at </w:t>
      </w:r>
      <w:hyperlink r:id="rId595" w:history="1">
        <w:r>
          <w:rPr>
            <w:rFonts w:ascii="arial unicode ms" w:eastAsia="arial unicode ms" w:hAnsi="arial unicode ms" w:cs="arial unicode ms"/>
            <w:i/>
            <w:color w:val="0077CC"/>
            <w:sz w:val="20"/>
            <w:u w:val="single"/>
            <w:shd w:val="clear" w:color="auto" w:fill="FFFFFF"/>
            <w:lang w:val="en-US" w:eastAsia="en-US" w:bidi="ar-SA"/>
          </w:rPr>
          <w:t>www.co.erath.tx.us</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Additionally, timber litter fuels in East and Central Texas will likely become more receptive to burning through Saturday and support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environment on Sunday and Monday will support a moderate to high potential for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the High Plains, Southern Plains, Western Hill Country and Rolling Plains where extremely dry vegetation and critical fire weather will be present.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continues to monitor the situation closely and has positioned personnel and equipment across the areas of concern for a quick and effective response to any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Texas A&amp;M Forest Service, Texas Intrastate Fire Mutual Aid System (TIFMAS) firefighters and local fire departments responded to 117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23,560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April 7, Texas A&amp;M Forest Service and TIFMAS firefighters responded to 38 requests for assistance on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9,258 acres across the state. This total includes 30 new ignitions for East Texas. During peak activity yesterday, East Texas fire resources received, on average, one call every 14 minutes for assistance on a new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Friday, fire resources will continue suppression activities on several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including the Britt Fire in Wheeler County (8,152 acres, 75% contained), the Valley Springs Fire in Hays County (50 acres, 60% contained), the Quail Fire in McLennan County (50 acres, 90% contained) and the Marion 1845 Fire in Marion County (5 acres, 50%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Above 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has been the norm since December 2021. The frequency of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has increased in parts of West Texas and South Texas since mid-March, as periods of critical to extreme fire weather occurred over regions experiencing severe to exceptional drought.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potential for large, significant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West Texas and South Texas will remain through early May," said Wes Moorehead, Texas A&amp;M Forest Service Fire Chief. "It is essential that Texans prepare for continued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and to help prevent new ignitions."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Nine out of 10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Texas are human caused. Texas A&amp;M Forest Service encourages the public to avoid outdoor activities that cause a spark while warm, dry and windy conditions are present.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these critical fire weather conditions, it is extremely important to remain mindful of all outdoor activities," said Karen Stafford, Texas A&amp;M Forest Service Prevention Program Coordinator. "Any activity that can create a spark, can start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Postpone outdoor burning until conditions improve and always check for burn restrictions.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Avoid parking and idling in tall, dry grass. Catalytic converters can get hot enough to ignite the grass under a vehicle.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Avoid setting hot chainsaws or other hot, gas-powered equipment in dry grass.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pulling a trailer, attach safety chains securely; loose chains can drag on the pavement and cause sparks, igniting roadside fires.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Texas Fire Potential Outlook </w:t>
      </w:r>
      <w:hyperlink r:id="rId263" w:history="1">
        <w:r>
          <w:rPr>
            <w:rFonts w:ascii="arial unicode ms" w:eastAsia="arial unicode ms" w:hAnsi="arial unicode ms" w:cs="arial unicode ms"/>
            <w:i/>
            <w:color w:val="0077CC"/>
            <w:sz w:val="20"/>
            <w:u w:val="single"/>
            <w:shd w:val="clear" w:color="auto" w:fill="FFFFFF"/>
            <w:lang w:val="en-US" w:eastAsia="en-US" w:bidi="ar-SA"/>
          </w:rPr>
          <w:t>https://bit.ly/3kemhbG</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instead uses federal aviation contracts through the U.S. Forest Service and Bureau of Land Management for all firefighting aircraft.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61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Investigation into 'challenging' </w:t>
        </w:r>
      </w:hyperlink>
      <w:hyperlink r:id="rId60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Westmorland Gazette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265.47pt;height:33.75pt">
            <v:imagedata r:id="rId60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343 words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w:t>
      </w:r>
      <w:hyperlink r:id="rId604" w:history="1">
        <w:r>
          <w:rPr>
            <w:rFonts w:ascii="arial unicode ms" w:eastAsia="arial unicode ms" w:hAnsi="arial unicode ms" w:cs="arial unicode ms"/>
            <w:i/>
            <w:color w:val="0077CC"/>
            <w:sz w:val="20"/>
            <w:u w:val="single"/>
            <w:shd w:val="clear" w:color="auto" w:fill="FFFFFF"/>
            <w:lang w:val="en-US" w:eastAsia="en-US" w:bidi="ar-SA"/>
          </w:rPr>
          <w:t>Erin Gaskell</w:t>
        </w:r>
      </w:hyperlink>
    </w:p>
    <w:p>
      <w:pPr>
        <w:keepNext/>
        <w:spacing w:before="240" w:after="0" w:line="340" w:lineRule="atLeast"/>
        <w:ind w:left="0" w:right="0" w:firstLine="0"/>
        <w:jc w:val="left"/>
        <w:rPr>
          <w:lang w:val="en-US" w:eastAsia="en-US" w:bidi="ar-SA"/>
        </w:rPr>
      </w:pPr>
      <w:bookmarkStart w:id="131" w:name="Body_64"/>
      <w:bookmarkEnd w:id="13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FIREFIGHTERS from across South Cumbria came together to tackle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near the A590.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received the initial call about the blaze adjacent to the A590 east of Newby Bridge at around 5.30pm on Saturday.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were reports of smoke blowing across the carriageway.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9pm on Saturday, a Cumbria Fire and Rescue Service spokesman advised people to stay away from the area and confirmed that the A590 had been closed west bound as a precaution.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Crews from areas including Penrith, Sedbergh, Ambleside, Windermere and Grange were among those called to assist with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Specialist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teams used their expertise to put the fire 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Roger Exley, Barrow Fire Station manager, who attended the fire, described the incident as \xE2challenging\xE2 due to the weather conditions and location.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remained at the site after the fire was extinguished before leaving at midnight. They also spent Sunday monitoring the area to prevent a resurgence of flames.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fire had reignited on Sunday morning but was soon put back under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can be very hard because it can be deep seated into the foliage around that area, so we just need to keep checking it,\xE2 said Mr Exley.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\xE2We are monitoring it, it is out and it is safe. We just need to make sure it doesn\xE2t reignite and spread with the windy weather we have at the moment.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is a difficult situation because the ground is very dry and the wind on this occasion was very strong. These two together plus the fell side generates quite a serious and rapidly moving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was challenging.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\xE2Plus, it was night time so it is difficult to send crews up on a fell like that in the darkness.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\xE2We don\xE2t just look at what is happening with the fire, we think about the possibility of spread.\xE2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near the fire were contacted by firefighters, including the forestry commission and a nearby farmer.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was also risk to a caravan site who were contacted to make sure they were ready in case the fire spread and they had to evacuate.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cause of the fire is currently under investigation.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72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Investigation into 'challenging' </w:t>
        </w:r>
      </w:hyperlink>
      <w:hyperlink r:id="rId61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Mail</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209.97pt;height:36.75pt">
            <v:imagedata r:id="rId61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343 words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w:t>
      </w:r>
      <w:hyperlink r:id="rId604" w:history="1">
        <w:r>
          <w:rPr>
            <w:rFonts w:ascii="arial unicode ms" w:eastAsia="arial unicode ms" w:hAnsi="arial unicode ms" w:cs="arial unicode ms"/>
            <w:i/>
            <w:color w:val="0077CC"/>
            <w:sz w:val="20"/>
            <w:u w:val="single"/>
            <w:shd w:val="clear" w:color="auto" w:fill="FFFFFF"/>
            <w:lang w:val="en-US" w:eastAsia="en-US" w:bidi="ar-SA"/>
          </w:rPr>
          <w:t>Erin Gaskell</w:t>
        </w:r>
      </w:hyperlink>
    </w:p>
    <w:p>
      <w:pPr>
        <w:keepNext/>
        <w:spacing w:before="240" w:after="0" w:line="340" w:lineRule="atLeast"/>
        <w:ind w:left="0" w:right="0" w:firstLine="0"/>
        <w:jc w:val="left"/>
        <w:rPr>
          <w:lang w:val="en-US" w:eastAsia="en-US" w:bidi="ar-SA"/>
        </w:rPr>
      </w:pPr>
      <w:bookmarkStart w:id="133" w:name="Body_65"/>
      <w:bookmarkEnd w:id="13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FIREFIGHTERS from across South Cumbria came together to tackle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near the A590.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received the initial call about the blaze adjacent to the A590 east of Newby Bridge at around 5.30pm on Saturday.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were reports of smoke blowing across the carriageway.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9pm on Saturday, a Cumbria Fire and Rescue Service spokesman advised people to stay away from the area and confirmed that the A590 had been closed west bound as a precaution.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Crews from areas including Penrith, Sedbergh, Ambleside, Windermere and Grange were among those called to assist with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Specialist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teams used their expertise to put the fire 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Roger Exley, Barrow Fire Station manager, who attended the fire, described the incident as \xE2challenging\xE2 due to the weather conditions and location.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Crews remained at the site after the fire was extinguished before leaving at midnight. They also spent Sunday monitoring the area to prevent a resurgence of flames.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fire had reignited on Sunday morning but was soon put back under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can be very hard because it can be deep seated into the foliage around that area, so we just need to keep checking it,\xE2 said Mr Exley.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\xE2We are monitoring it, it is out and it is safe. We just need to make sure it doesn\xE2t reignite and spread with the windy weather we have at the moment.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is a difficult situation because the ground is very dry and the wind on this occasion was very strong. These two together plus the fell side generates quite a serious and rapidly moving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\xE2It was challenging.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\xE2Plus, it was night time so it is difficult to send crews up on a fell like that in the darkness.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\xE2We don\xE2t just look at what is happening with the fire, we think about the possibility of spread.\xE2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near the fire were contacted by firefighters, including the forestry commission and a nearby farmer.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was also risk to a caravan site who were contacted to make sure they were ready in case the fire spread and they had to evacuate.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cause of the fire is currently under investigation.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82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6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trends outpace mitigation measures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Billings Gazette, The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Billings Gazette Mar 27, 2022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406 POLITICS; ISSN: 2372-868X</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1156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TOM KUGLIN</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Billings, Mont. </w:t>
      </w:r>
    </w:p>
    <w:p>
      <w:pPr>
        <w:keepNext/>
        <w:spacing w:before="240" w:after="0" w:line="340" w:lineRule="atLeast"/>
        <w:ind w:left="0" w:right="0" w:firstLine="0"/>
        <w:jc w:val="left"/>
        <w:rPr>
          <w:lang w:val="en-US" w:eastAsia="en-US" w:bidi="ar-SA"/>
        </w:rPr>
      </w:pPr>
      <w:bookmarkStart w:id="135" w:name="Body_66"/>
      <w:bookmarkEnd w:id="13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converted DC-10 jumbo jet drops a load of retardant on the Rice Ridge fire near Seeley Lake in 2017. (TOM BAUER, Missoulian)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Facebook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WhatsApp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Email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Print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Save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Tom Kuglin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no silver bullet solution when it comes to adapting communities to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Montana and across the West, experts told state lawmakers, as trends suggest a future conducive to more extreme fire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Environmental Quality Council, a legislative interim committee that covers natural resource policy, held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panel last week to hear about trends, mitigation and potential policy implications. The meeting comes as much of Montana faces widespread drought and pushes by state and federal officials to increase the pace and scale of forest management.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Philip Higuera, professor of fire ecology at the University of Montana, described the current recipe putting many communities in the West at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Fire at refinery in Lockwood under investigation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family says school district won't let special-needs daughter finish her senior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Livingston man killed in grizzly mauling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teacher gets prison time for trying to coerce minor into sex</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woman admits trafficking meth, fentanyl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Heights casino robbery ends with one woman in custody, one at large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Watch Now: Shoppers flee for safety as tornado rips through Walmart parking lot in Texas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Shrine Auditorium in midtown Billings under contract for sale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school board race echoes national culture politics, deepens schisms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From TikTok to NBC: Billings native Jonah Prill is representing Montana on ‘American Song Contest’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Ex-prosecutor says Trump 'guilty of numerous felony violations'; Biden in Europe; plus, Oscar talk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Snowboarder killed in fall at Montana's Big Sky resort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Catholic Schools names new president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State faces deadline in finishing Lake Elmo work before irrigation water returns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Billings Clinic launches effort to have region's first level I trauma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three-quarters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starts today are human caused. At the same time, more and more houses are going up in forested areas and grasslands.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we’re living among flammable vegetation and we’re starting fires in that vegetation,” Higuera told the council.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cannot be framed as the problem alone, he continued, noting that fire on the landscape has shaped ecosystems for millions of years. Also much of the West remains wild where fires may burn and not turn into human disasters. But climate trends suggest more conditions for extreme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behavior— dry, hot, windy and low relative humidity.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this does is it loads the dice in a way for opportunities for extensive burning. It doesn’t mean that we’re going to have fires but the opportunity for fire will exist more days per year and more days per decade,” Higuera said, pointing to recent major fire years like 2017 and 2012. “… In addition, the scale of fire across the West and in Montana is so large that we can’t expect to reverse this trend.”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tens of thousands of acres burning annually on average, Higuera emphasized the importance of prioritizing mitigation measures where human safety is a primary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reason we need to prioritize is because the extent at which fires impact our landscape far outpaces our ability to do something across all of those areas so we really need to focus in at what’s going to help communities,”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its large population, California has seen significant issues trying to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John Radke with the University of California at Berkeley.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getting more and more difficult dealing with fire on the urban edge,” he told the council.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some prescribed fires escaped containment, officials put a moratorium on the tool. Efforts to enact building codes aimed at saving homes from fires have ultimately not proved effective, Radke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Bitterroot Hotshot Micah Leslie lays down a ribbon of fire while working on a prescribed fire north of the West Fork Ranger Station last spring. Bitterroot Forest officials joined other national forests to postpone the 2020 spring burning season due to COVID-19.(Perry Backus, Ravalli Republic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it comes to mitigation, Mark Finney, a U.S. Forest Service researcher forester with the Missoula Fire Sciences Laboratory, told the council that logging or thinning alone has not been shown to prevent large fires burning under extreme conditions. He detailed several fires in which logged areas burned alongside unlogged areas. The key mitigation found to be successful at mitigating fire was previous fire,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we stop (at logging or thinning), if we do not follow with prescribed burning, we don’t have a fuel treatment,” he said. “All of the evidence … over the past 80 years, all of the research has shown fire is the essential fuel treatment.”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 contends that it is society’s intolerance to fire, rather than encouraging helpful fires, that has led to a situation where fuel loads build and large fires become the most destructive. Rather than smaller fires burning more frequently, when a fire escapes initial attack and burns under the most extreme conditions is when it becomes the most destructive.He also noted that prescribed fires release fewer emissions than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Finney’s research suggests that 30-50% of a landscape would need to be treated in order to effectively mitigate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order to get to that level it’s going to take decades of activities, both intentional management but also using opportunities from unplanned ignitions to achieve that,” he said. “There are important policy implications in trying to achieve that level of landscape management, but if such a thing could be done, we’d expect we may have a lot more fire on our landscapes but the fires themselves would not have the damaging impact to watersheds or our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Tom Kuglin is the deputy editor for the Lee Newspapers State Bureau. His coverage focuses on outdoors, recreation and natural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0 Comments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State-government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Montana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Montana Legislature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Wildfire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Mitigation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Philip Higuera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Mark Finney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Politics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Institutes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Policy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Council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Implication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Trend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Get Government &amp; Politics updates in your inbox!</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Stay up-to-date on the latest in local and national government and political topics with our newsletter.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Tom Kuglin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State Reporter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Tom Kuglin is the deputy editor for the Lee Newspapers State Bureau. His coverage focuses on outdoors, recreation and natural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Author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Author email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Tom Kuglin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Get email notifications on {{subject}} daily!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Your notification has been saved.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was a problem saving your notification.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Email notifications are only sent once a day, and only if there are new matching items.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Followed notifications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Please log in to use this feature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Log 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Don't have an account? Sign Up Today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92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Complexity of Texas </w:t>
        </w:r>
      </w:hyperlink>
      <w:hyperlink r:id="rId6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6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increases, more resources mobilized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Delta Farm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37" w:name="Body_67"/>
      <w:bookmarkEnd w:id="13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7" w:history="1">
        <w:r>
          <w:rPr>
            <w:rFonts w:ascii="arial unicode ms" w:eastAsia="arial unicode ms" w:hAnsi="arial unicode ms" w:cs="arial unicode ms"/>
            <w:i/>
            <w:color w:val="0077CC"/>
            <w:sz w:val="20"/>
            <w:u w:val="single"/>
            <w:shd w:val="clear" w:color="auto" w:fill="FFFFFF"/>
            <w:lang w:val="en-US" w:eastAsia="en-US" w:bidi="ar-SA"/>
          </w:rPr>
          <w:t>Texas A&amp;M Forest Service</w:t>
        </w:r>
      </w:hyperlink>
      <w:r>
        <w:rPr>
          <w:rFonts w:ascii="arial unicode ms" w:eastAsia="arial unicode ms" w:hAnsi="arial unicode ms" w:cs="arial unicode ms"/>
          <w:color w:val="000000"/>
          <w:sz w:val="20"/>
          <w:lang w:val="en-US" w:eastAsia="en-US" w:bidi="ar-SA"/>
        </w:rPr>
        <w:t xml:space="preserve">   has raised the State Preparedness Level to Level 4 due to a significant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across the state.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decision to move to a Preparedness Level 4 indicates the complexity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 is increasing to where they require more time, personnel and equipment to contain," said Wes Moorehead, Texas A&amp;M Forest Service fire chief.</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Canadian River Bottom Fire has burned more than 39,568 acres and is 40% contained. (Texas A&amp;M Forest Service photo)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Preparedness levels in the state are dictated by available fuel and weather conditions, fire activity and fire suppression resource availability. Level 5 is the highest level of wildland fire activity and indicates heavy resource commitment to fires locally.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week, the fire environment was characterized by critical to extreme weather conditions and extremely dry grass that supported the growth of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state, federal and local fire resources responded to 192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173,559 acres.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than 300 Texas A&amp;M Forest Service firefighters; over   200 Texas Intrastate Fire Mutual Aid System firefighters along with firefighting personnel from 28 states are positioned across the state to respond.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above-normal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levels and elevated fire conditions across the state, all prescribed fires conducted and lead by Texas A&amp;M Forest Service have been postponed until conditions improve.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to ensure that the state has adequate resources to protect Texas’ residents, property and natural resources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Moorehead. “We are working with other states to mobilize additional fire resources to Texas for assistance."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Intrastate Fire Mutual Aid System firefighters increased containment of 10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state, including the Borrega Fire in Kleberg County, the Canadian River Bottom Fire in Roberts and Hemphill counties and the Los Angeles Fire in La Salle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Borrega Fire has burned an estimated 46,000 acres and is 20%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and spread quickly due to dry, windy conditions. Later that night, the Kleberg County implemented voluntary evacuations for residents in the Ricardo and Riviera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local first responders, 42 state and federal personnel are assigned to the fire with firefighting equipment — three bulldozers, 16 fire engines and eight aircraft including an air attack platform and single engine air tankers. Additional resources have been mobilized to support suppression efforts on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Los Angeles Fire has burned an estimated 3,500 acres and is 30%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in grass and brush. Residents were evacuated from Fowlerton later that night, but the community is not immediately threatened at this time. Additional resources, including planes, are arriving to assist with suppression efforts.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River Bottom Fire has burned more than 39,568 acres and is 40%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March 29 off U.S. Highway 60 between Miami and Canadian. During the initial hours, the fire spread rapidly across the landscape. The fire moved northeast crossing U.S. Highway 83 and Texas Highway 33 but stayed south of the town of Canadian. Forward progression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stopped, and fire resources continue to patrol the area and improve containment lines around the fire.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Moorehead said all Texans should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he said. “A quick response can help save lives and property."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w:t>
      </w:r>
      <w:hyperlink r:id="rId263" w:history="1">
        <w:r>
          <w:rPr>
            <w:rFonts w:ascii="arial unicode ms" w:eastAsia="arial unicode ms" w:hAnsi="arial unicode ms" w:cs="arial unicode ms"/>
            <w:i/>
            <w:color w:val="0077CC"/>
            <w:sz w:val="20"/>
            <w:u w:val="single"/>
            <w:shd w:val="clear" w:color="auto" w:fill="FFFFFF"/>
            <w:lang w:val="en-US" w:eastAsia="en-US" w:bidi="ar-SA"/>
          </w:rPr>
          <w:t>Texas Fire Potential Outlook</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uses federal aviation contracts through the U.S. Forest Service and Bureau of Land Management for all firefighting aircraft.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is AgriLife TODAY,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302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After </w:t>
        </w:r>
      </w:hyperlink>
      <w:hyperlink r:id="rId6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6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California Communities Struggle With Budgets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3, 2022 Sunday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Buzz Future LLC Provided by Syndigate Media Inc.</w:t>
      </w:r>
      <w:r>
        <w:rPr>
          <w:rFonts w:ascii="arial unicode ms" w:eastAsia="arial unicode ms" w:hAnsi="arial unicode ms" w:cs="arial unicode ms"/>
          <w:i/>
          <w:color w:val="000000"/>
          <w:sz w:val="16"/>
          <w:lang w:val="en-US" w:eastAsia="en-US" w:bidi="ar-SA"/>
        </w:rPr>
        <w:t xml:space="preserve"> </w:t>
      </w:r>
      <w:hyperlink r:id="rId634" w:history="1">
        <w:r>
          <w:rPr>
            <w:rFonts w:ascii="arial unicode ms" w:eastAsia="arial unicode ms" w:hAnsi="arial unicode ms" w:cs="arial unicode ms"/>
            <w:i/>
            <w:color w:val="0077CC"/>
            <w:sz w:val="16"/>
            <w:u w:val="single"/>
            <w:shd w:val="clear" w:color="auto" w:fill="FFFFFF"/>
            <w:lang w:val="en-US" w:eastAsia="en-US" w:bidi="ar-SA"/>
          </w:rPr>
          <w:t>(Syndigate.info)</w:t>
        </w:r>
      </w:hyperlink>
      <w:r>
        <w:rPr>
          <w:rFonts w:ascii="arial unicode ms" w:eastAsia="arial unicode ms" w:hAnsi="arial unicode ms" w:cs="arial unicode ms"/>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57.52pt;height:84.01pt">
            <v:imagedata r:id="rId63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Eurasia Review</w:t>
      </w:r>
    </w:p>
    <w:p>
      <w:pPr>
        <w:keepNext/>
        <w:spacing w:before="240" w:after="0" w:line="340" w:lineRule="atLeast"/>
        <w:ind w:left="0" w:right="0" w:firstLine="0"/>
        <w:jc w:val="left"/>
        <w:rPr>
          <w:lang w:val="en-US" w:eastAsia="en-US" w:bidi="ar-SA"/>
        </w:rPr>
      </w:pPr>
      <w:bookmarkStart w:id="139" w:name="Body_68"/>
      <w:bookmarkEnd w:id="13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3"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California is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hot spot: each year, homes, businesses, and ecosystems are destroyed by fires exacerbated by climate change. But even after the blazes subside,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can still threaten community wellbeing. A new paper by scholars Yanjun (Penny) Liao and Carolyn Kousky, published in the Journal of the Association of Environmental and Resource Economists (JAERE), finds that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increase both revenues and expenditures in California municipalities, but that the combined effect is a budget shortfall over many years.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effects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tend to be highly localized," Liao, coauthor and fellow at Resources for the Future (RFF), said. "There's a striking gap in the literature on how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affect local government budgets. If we want communities to support residents after a disaster, we need to consider the fiscal impacts that these disasters cause in the first place, and where they may need help in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GIS data from the California Fire and Resource Assessment Program and financial reports from the State Controller's Office, Liao and Kousky surveyed revenues and expenditures for California municipalities between 1990 and 2015. They focused specifically on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affected at least 10 percent of residents-a notable parameter since most fires burn in wildlands with low population density. They examined each community for up to five years post-fire to understand the fiscal implications of such a disaster in the long term. To make comparisons, the authors compared an affected municipality with a similar one that would be affected later in the study timeframe.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Liao and Kousky came to the following conclusions: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municipality's total general revenues increased by 10.5 percent on average in the five years following a fire. Specifically, real property transfer taxes and property taxes increased due to a unique aspect of California property law. Sales taxes also increased, likely due to spending on rebuilding.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Functional revenue-which is collected for specific purposes through special taxes-increased 12.6 percent on average starting from the second year post-</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Functional revenue needs to be voted upon, which likely explains the time lag.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Total expenditures increased by an average of 17.3 percent in the five years following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Most taxpayer dollars were spent on public safety measures, community development, and transportation. Notably, investments in community development and public safety were persistently high over the five-year timeframe, which suggests a long frame of recovery. Investments in safety involved significant expenditures on fire and disaster preparedness.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overall impact on municipal budgets was negative. Communities hurt by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saw a 25-percentage-point increase in the probability of a budget deficit and saw a net decrease in excess revenues of $97 per capita, equivalent to 10.7 percent of the total budget size.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Interestingly, California's increase in property taxes (an average of 21.2 percent over five years) may be unique to the state. Proposition 13, a constitutional amendment passed in 1978, limits property assessments to when a home is built or sold. Because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lead to a turnover in housing-further exemplified by an observed 57 percent increase in real property transfer tax-there is a boom in housing reassessments in a state where housing prices have skyrocketed in recent years.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presence of this unique constitutional amendment indicates that negative fiscal impacts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may be more pronounced outside of California, since higher property taxes represent one of the main sources of higher revenues for communities," said Kousky, RFF university fellow and executive director of the University of Pennsylvania's Wharton Risk Management and Decision Processes Center. "But even with these higher property taxes, California municipalities still suffered."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Kousky and Liao noted that because the federal government often takes on a significant amount of the expense of managing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many communities are insulated from the initial monetary fallout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But once the flames are extinguished, municipalities are often left to pick up the pieces with significantly less federal support.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Most of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recorded in the study were of moderate strength, but the state has seen more severe fires in recent years. In 2017 and 2018-years that were not included in this study-California experienced some of the deadliest and most destructive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on record.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climate is changing, and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getting worse," Liao said. "Communities will need to adapt with the times-hopefully our new paper can help pinpoint where some of those changes need to be made."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12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Texas Farm Bureau Establishes </w:t>
        </w:r>
      </w:hyperlink>
      <w:hyperlink r:id="rId6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6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Relief Fund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26, 2022 Saturday 8:17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WACO, Texas </w:t>
      </w:r>
    </w:p>
    <w:p>
      <w:pPr>
        <w:keepNext/>
        <w:spacing w:before="240" w:after="0" w:line="340" w:lineRule="atLeast"/>
        <w:ind w:left="0" w:right="0" w:firstLine="0"/>
        <w:jc w:val="left"/>
        <w:rPr>
          <w:lang w:val="en-US" w:eastAsia="en-US" w:bidi="ar-SA"/>
        </w:rPr>
      </w:pPr>
      <w:bookmarkStart w:id="141" w:name="Body_69"/>
      <w:bookmarkEnd w:id="14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Farm Bureau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state's largest general farm organization has established a West Texas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to assist farmers and ranchers impacted by recent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swept across Central and West Texas this month, burning over 86,000 acres. Dry, windy conditions fueled the outbreaks. Some of those fires are still not fully contained.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Texas Farm Bureau (TFB) West Texas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will collect and distribute monetary contributions only.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"Although we don't know the full extent of the damage caused by the fires, we do know the losses will be staggering," TFB President Russell Boening said. "Farm Bureau members have always stepped up to help their neighbors in need, and this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will collect tax-deductible donations to meet the needs in affected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Fires devoured pastureland and farmland, as well as livestock, homes, barns and equipment. Farmers and ranchers sprang into action--moving cattle, packing up families and building fire breaks. They worked alongside state agencies to try to contain the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efforts are ongoing by various organizations to collect donations of hay, feed and fencing supplies for those impacted by the 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Credit card donations to the West Texas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may be made via PayPal on the TFB website at texasfarmbureau.org/</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-relief-fund.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Checks may be made out to the Texas Farm Bureau Agriculture Research and Education Foundation and mailed to: West Texas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P.O. Box 2689, Waco, Texas 76702-2689. Include "Attention: Chris Daughtery" on donation envelopes.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charitable donations are tax-deductible.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Farmers and ranchers with unreimbursed agricultural losses are encouraged to apply for assistance. The application form is available on the West Texas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Relief Fund webpage.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Applications are due May 31.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Agriculture]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MSTRUCK-7789455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23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Complexity of Texas </w:t>
        </w:r>
      </w:hyperlink>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increases, more resources mobilized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Southwest Farm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43" w:name="Body_70"/>
      <w:bookmarkEnd w:id="14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7" w:history="1">
        <w:r>
          <w:rPr>
            <w:rFonts w:ascii="arial unicode ms" w:eastAsia="arial unicode ms" w:hAnsi="arial unicode ms" w:cs="arial unicode ms"/>
            <w:i/>
            <w:color w:val="0077CC"/>
            <w:sz w:val="20"/>
            <w:u w:val="single"/>
            <w:shd w:val="clear" w:color="auto" w:fill="FFFFFF"/>
            <w:lang w:val="en-US" w:eastAsia="en-US" w:bidi="ar-SA"/>
          </w:rPr>
          <w:t>Texas A&amp;M Forest Service</w:t>
        </w:r>
      </w:hyperlink>
      <w:r>
        <w:rPr>
          <w:rFonts w:ascii="arial unicode ms" w:eastAsia="arial unicode ms" w:hAnsi="arial unicode ms" w:cs="arial unicode ms"/>
          <w:color w:val="000000"/>
          <w:sz w:val="20"/>
          <w:lang w:val="en-US" w:eastAsia="en-US" w:bidi="ar-SA"/>
        </w:rPr>
        <w:t xml:space="preserve">   has raised the State Preparedness Level to Level 4 due to a significant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across the state.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decision to move to a Preparedness Level 4 indicates the complexity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 is increasing to where they require more time, personnel and equipment to contain," said Wes Moorehead, Texas A&amp;M Forest Service fire chief.</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Canadian River Bottom Fire has burned more than 39,568 acres and is 40% contained. (Texas A&amp;M Forest Service photo)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Preparedness levels in the state are dictated by available fuel and weather conditions, fire activity and fire suppression resource availability. Level 5 is the highest level of wildland fire activity and indicates heavy resource commitment to fires locally.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week, the fire environment was characterized by critical to extreme weather conditions and extremely dry grass that supported the growth of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state, federal and local fire resources responded to 192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173,559 acres.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than 300 Texas A&amp;M Forest Service firefighters; over   200 Texas Intrastate Fire Mutual Aid System firefighters along with firefighting personnel from 28 states are positioned across the state to respond.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above-normal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levels and elevated fire conditions across the state, all prescribed fires conducted and lead by Texas A&amp;M Forest Service have been postponed until conditions improve.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to ensure that the state has adequate resources to protect Texas’ residents, property and natural resources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Moorehead. “We are working with other states to mobilize additional fire resources to Texas for assistance."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Intrastate Fire Mutual Aid System firefighters increased containment of 10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state, including the Borrega Fire in Kleberg County, the Canadian River Bottom Fire in Roberts and Hemphill counties and the Los Angeles Fire in La Salle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Borrega Fire has burned an estimated 46,000 acres and is 20%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and spread quickly due to dry, windy conditions. Later that night, the Kleberg County implemented voluntary evacuations for residents in the Ricardo and Riviera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local first responders, 42 state and federal personnel are assigned to the fire with firefighting equipment — three bulldozers, 16 fire engines and eight aircraft including an air attack platform and single engine air tankers. Additional resources have been mobilized to support suppression efforts on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Los Angeles Fire has burned an estimated 3,500 acres and is 30%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in grass and brush. Residents were evacuated from Fowlerton later that night, but the community is not immediately threatened at this time. Additional resources, including planes, are arriving to assist with suppression efforts.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River Bottom Fire has burned more than 39,568 acres and is 40%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March 29 off U.S. Highway 60 between Miami and Canadian. During the initial hours, the fire spread rapidly across the landscape. The fire moved northeast crossing U.S. Highway 83 and Texas Highway 33 but stayed south of the town of Canadian. Forward progression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stopped, and fire resources continue to patrol the area and improve containment lines around the fire.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Moorehead said all Texans should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he said. “A quick response can help save lives and property."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w:t>
      </w:r>
      <w:hyperlink r:id="rId263" w:history="1">
        <w:r>
          <w:rPr>
            <w:rFonts w:ascii="arial unicode ms" w:eastAsia="arial unicode ms" w:hAnsi="arial unicode ms" w:cs="arial unicode ms"/>
            <w:i/>
            <w:color w:val="0077CC"/>
            <w:sz w:val="20"/>
            <w:u w:val="single"/>
            <w:shd w:val="clear" w:color="auto" w:fill="FFFFFF"/>
            <w:lang w:val="en-US" w:eastAsia="en-US" w:bidi="ar-SA"/>
          </w:rPr>
          <w:t>Texas Fire Potential Outlook</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uses federal aviation contracts through the U.S. Forest Service and Bureau of Land Management for all firefighting aircraft.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is AgriLife TODAY,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33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Spring </w:t>
        </w:r>
      </w:hyperlink>
      <w:hyperlink r:id="rId6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6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 underway in NC</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NBC - 17 WNCN (Raleigh-Durham, North Carolina)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Rachel Duensing</w:t>
      </w:r>
    </w:p>
    <w:p>
      <w:pPr>
        <w:keepNext/>
        <w:spacing w:before="240" w:after="0" w:line="340" w:lineRule="atLeast"/>
        <w:ind w:left="0" w:right="0" w:firstLine="0"/>
        <w:jc w:val="left"/>
        <w:rPr>
          <w:lang w:val="en-US" w:eastAsia="en-US" w:bidi="ar-SA"/>
        </w:rPr>
      </w:pPr>
      <w:bookmarkStart w:id="145" w:name="Body_71"/>
      <w:bookmarkEnd w:id="14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2"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RALEIGH, N.C. (WNCN) - So far this year, North Carolina has had more than 2,400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have burned more than 7000 acres.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nearly half of those fires occurred in just March.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"Peak months for our spring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are March through May," explained Philip Jackson with the North Carolina Forest Service.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whenever the weather is dry and windy, fires can easily get out of hand.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temperature changes, especially in the spring, things are typically more dry and the wind that we've had, it doesn't take much," 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weekend a large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broke out in Cumberland County which required several crews and a helicopter to get it under control.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cause of that fire is still being investigated, careless burning of yard debris is the biggest cause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our state, which means we need to pay extra attention.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"Keep a phone close by," Jackson suggested. "Have a bucket of water or a hose close by, a rake and a shovel so you can throw dirt on that fire, and stay with your fire until it's completely out."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if the fire gets out of hand? Immediately call 911.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may seem like common sense, but a little of that, paired with being aware of the weather, can save a lot of burned acres.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43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Complexity of Texas </w:t>
        </w:r>
      </w:hyperlink>
      <w:hyperlink r:id="rId6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6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increases, more resources mobilized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Corn &amp; Soybean Digest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47" w:name="Body_72"/>
      <w:bookmarkEnd w:id="14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5"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7" w:history="1">
        <w:r>
          <w:rPr>
            <w:rFonts w:ascii="arial unicode ms" w:eastAsia="arial unicode ms" w:hAnsi="arial unicode ms" w:cs="arial unicode ms"/>
            <w:i/>
            <w:color w:val="0077CC"/>
            <w:sz w:val="20"/>
            <w:u w:val="single"/>
            <w:shd w:val="clear" w:color="auto" w:fill="FFFFFF"/>
            <w:lang w:val="en-US" w:eastAsia="en-US" w:bidi="ar-SA"/>
          </w:rPr>
          <w:t>Texas A&amp;M Forest Service</w:t>
        </w:r>
      </w:hyperlink>
      <w:r>
        <w:rPr>
          <w:rFonts w:ascii="arial unicode ms" w:eastAsia="arial unicode ms" w:hAnsi="arial unicode ms" w:cs="arial unicode ms"/>
          <w:color w:val="000000"/>
          <w:sz w:val="20"/>
          <w:lang w:val="en-US" w:eastAsia="en-US" w:bidi="ar-SA"/>
        </w:rPr>
        <w:t xml:space="preserve">   has raised the State Preparedness Level to Level 4 due to a significant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across the state.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decision to move to a Preparedness Level 4 indicates the complexity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 is increasing to where they require more time, personnel and equipment to contain," said Wes Moorehead, Texas A&amp;M Forest Service fire chief.</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Canadian River Bottom Fire has burned more than 39,568 acres and is 40% contained. (Texas A&amp;M Forest Service photo)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Preparedness levels in the state are dictated by available fuel and weather conditions, fire activity and fire suppression resource availability. Level 5 is the highest level of wildland fire activity and indicates heavy resource commitment to fires locally.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week, the fire environment was characterized by critical to extreme weather conditions and extremely dry grass that supported the growth of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state, federal and local fire resources responded to 192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173,559 acres.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than 300 Texas A&amp;M Forest Service firefighters; over   200 Texas Intrastate Fire Mutual Aid System firefighters along with firefighting personnel from 28 states are positioned across the state to respond.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above-normal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levels and elevated fire conditions across the state, all prescribed fires conducted and lead by Texas A&amp;M Forest Service have been postponed until conditions improve.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to ensure that the state has adequate resources to protect Texas’ residents, property and natural resources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Moorehead. “We are working with other states to mobilize additional fire resources to Texas for assistance."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Intrastate Fire Mutual Aid System firefighters increased containment of 10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state, including the Borrega Fire in Kleberg County, the Canadian River Bottom Fire in Roberts and Hemphill counties and the Los Angeles Fire in La Salle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Borrega Fire has burned an estimated 46,000 acres and is 20%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and spread quickly due to dry, windy conditions. Later that night, the Kleberg County implemented voluntary evacuations for residents in the Ricardo and Riviera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local first responders, 42 state and federal personnel are assigned to the fire with firefighting equipment — three bulldozers, 16 fire engines and eight aircraft including an air attack platform and single engine air tankers. Additional resources have been mobilized to support suppression efforts on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Los Angeles Fire has burned an estimated 3,500 acres and is 30%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in grass and brush. Residents were evacuated from Fowlerton later that night, but the community is not immediately threatened at this time. Additional resources, including planes, are arriving to assist with suppression efforts.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River Bottom Fire has burned more than 39,568 acres and is 40%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March 29 off U.S. Highway 60 between Miami and Canadian. During the initial hours, the fire spread rapidly across the landscape. The fire moved northeast crossing U.S. Highway 83 and Texas Highway 33 but stayed south of the town of Canadian. Forward progression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stopped, and fire resources continue to patrol the area and improve containment lines around the fire.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Moorehead said all Texans should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he said. “A quick response can help save lives and property."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w:t>
      </w:r>
      <w:hyperlink r:id="rId263" w:history="1">
        <w:r>
          <w:rPr>
            <w:rFonts w:ascii="arial unicode ms" w:eastAsia="arial unicode ms" w:hAnsi="arial unicode ms" w:cs="arial unicode ms"/>
            <w:i/>
            <w:color w:val="0077CC"/>
            <w:sz w:val="20"/>
            <w:u w:val="single"/>
            <w:shd w:val="clear" w:color="auto" w:fill="FFFFFF"/>
            <w:lang w:val="en-US" w:eastAsia="en-US" w:bidi="ar-SA"/>
          </w:rPr>
          <w:t>Texas Fire Potential Outlook</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uses federal aviation contracts through the U.S. Forest Service and Bureau of Land Management for all firefighting aircraft.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is AgriLife TODAY,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53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6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danger on the rise Pa. warns </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Eastern Express Times (Pennsylvania)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ESF0 OBITS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Eastern Express Times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A; Pg. 006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Marcus Schneck - mschneck@pennlive.com</w:t>
      </w:r>
    </w:p>
    <w:p>
      <w:pPr>
        <w:keepNext/>
        <w:spacing w:before="240" w:after="0" w:line="340" w:lineRule="atLeast"/>
        <w:ind w:left="0" w:right="0" w:firstLine="0"/>
        <w:jc w:val="left"/>
        <w:rPr>
          <w:lang w:val="en-US" w:eastAsia="en-US" w:bidi="ar-SA"/>
        </w:rPr>
      </w:pPr>
      <w:bookmarkStart w:id="149" w:name="Body_73"/>
      <w:bookmarkEnd w:id="14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danger ranging from high in the eastern third of the state to low in the western third, the Pennsylvania Department of Conservation and Natural Resources today warned of the seasonal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"Spring is here and that means more people spending time recreating outdoors, which is why it is important to remind the public of the danger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said DCNR Secretary Cindy Adams Dunn.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act of carelessness when lighting a camp or bonfire could prove disastrous among tinder-dry conditions in some of our forests, where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dangers climb with each day of sun and wind."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DCNR, the greatest danger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Pennsylvania occurs during the spring months of March, April and May, and the autumn months of October and November.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Light rainfall in many areas, lack of green foliage in the spring, low humidity and sunny, windy days all combine to increase chances of forest and brush fires spreading in the spring and fall.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such fires are almost always traced to human carelessness. In Pennsylvania, 99 percent of all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caused by people.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Debris burning, equipment use, power lines and campfires, are some of the most common causes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Pennsylvania.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Conditions for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to occur are an available fuel source, such as dried grass or leaves; dry conditions, including low relative humidity; and an ignition source (some way for the fire to start).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Pennsylvania last year saw more than twice as many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as had been normal for the 21st century, according to DCNR.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1,371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2021 was down from the 1,507 that burned the state in 2020, but still far beyond the average of 648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from 2000 to 2019.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DCNR maintains daily, online Forest Fire Danger maps that currently range from high in the east to moderate in the middle to low in the west.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the maps, wildlife danger warnings range from low to extreme.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Low, or green, rating indicates, "Favorable conditions.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ignitions are unlikely. Weather and fuel conditions will lead to slow fire spread, low intensity, and relatively easy control. Outdoor burning is safest."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Extreme, or red, condition indicates: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start and spread rapidly. Every fire start has the potential to become a large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Outdoor burning should not occur."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 state enters prime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DCNR encourages those starting a fire at home or at a campsite to make sure there are no combustible items within 10 feet of the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agency also recommends keeping the fire small, having a rake or shovel along with water to properly suppress the embers of a fire, and never leaving a fire unattended.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Officials also recommend checking DCNR's website to see if there is an elevated fire risk.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when you are done with the fire put it out with water until all ashes are cold to the touch.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Residents are also advised to create safe zones around homes and cabins by removing leaves and other debris from the ground and rain gutters, stacking firewood away from structures and trimming overhanging branches.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Detailed information about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as well as materials for kids and educators is available on the Smokey Bear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64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Amber </w:t>
        </w:r>
      </w:hyperlink>
      <w:hyperlink r:id="rId6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6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alert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21.68pt;height:10.08pt">
            <v:imagedata r:id="rId67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371 words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xml:space="preserve"> By Antonella Lazzeri , </w:t>
      </w:r>
      <w:hyperlink r:id="rId679" w:history="1">
        <w:r>
          <w:rPr>
            <w:rFonts w:ascii="arial unicode ms" w:eastAsia="arial unicode ms" w:hAnsi="arial unicode ms" w:cs="arial unicode ms"/>
            <w:i/>
            <w:color w:val="0077CC"/>
            <w:sz w:val="20"/>
            <w:u w:val="single"/>
            <w:shd w:val="clear" w:color="auto" w:fill="FFFFFF"/>
            <w:lang w:val="en-US" w:eastAsia="en-US" w:bidi="ar-SA"/>
          </w:rPr>
          <w:t>Nell.lazzeri@advertiserandtimes.co.uk</w:t>
        </w:r>
      </w:hyperlink>
    </w:p>
    <w:p>
      <w:pPr>
        <w:keepNext/>
        <w:spacing w:before="240" w:after="0" w:line="340" w:lineRule="atLeast"/>
        <w:ind w:left="0" w:right="0" w:firstLine="0"/>
        <w:jc w:val="left"/>
        <w:rPr>
          <w:lang w:val="en-US" w:eastAsia="en-US" w:bidi="ar-SA"/>
        </w:rPr>
      </w:pPr>
      <w:bookmarkStart w:id="151" w:name="Body_74"/>
      <w:bookmarkEnd w:id="15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2"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AMBER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alert has been issued for both Hampshire and Dorset after a spell of "unseasonably" warm and dry weather is forecast for the coming week.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weather reports, some parts of the UK will have the hottest March in 100 years with temperatures reaching 20C.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response, both Hampshire and Dorset fire services have confirmed they are now in amber alert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as issued by the National Hazards Partnership.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Dorset service said the risk was "greatest on large areas of open land, such as heathlands, fields and even cliff sides".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the first amber alert of the year with group manager Jason Moncrieff saying: "While the warm and dry spring weather is very welcome after the winter, it does increase the risk 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fires spreading quickly if something happens to cause ignition."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2020 a devastating fire in Wareham Forest took weeks to extinguish, with 220 hectares of forest and heathland being destroyed. Last April large areas of woodland on Studland were burnt during a huge blaze which broke out after days of hot weather.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Hampshire and Isle of Wight Rescue Service said: "We're asking the public to take extra care when they're enjoying the countryside by not lighting barbecues and campfires and making sure cigarettes are fully extinguished before disposal."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list of things people should avoid doing during the amber alert include not having an open fire, or barbecue in the countryside, with their use banned in many parts of the county.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Additionally: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Always put out cigarettes properly and not throw the ends of them on the ground or out of car windows.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 flares, campfires or barbecues at the beach as sparks can easily lead to gorse, or foliage on the cliffs catching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Landowners and farmers are advised to be prepared for blazes and ensure fire breaks are cut and well maintained.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 do see a fire report it immediately to the fire and rescue service after getting to a safe place. Before calling, note the fire location - several mobile phone apps are available that will give the details - then dial 999. If it is safe meet the Fire and Rescue Service at the access point. Never attempt to put a fire out yourself, instead leave the area as quickly as possible.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74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Complexity of Texas </w:t>
        </w:r>
      </w:hyperlink>
      <w:hyperlink r:id="rId6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hyperlink r:id="rId6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increases, more resources mobilized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Southeast Farm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53" w:name="Body_75"/>
      <w:bookmarkEnd w:id="15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5"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7" w:history="1">
        <w:r>
          <w:rPr>
            <w:rFonts w:ascii="arial unicode ms" w:eastAsia="arial unicode ms" w:hAnsi="arial unicode ms" w:cs="arial unicode ms"/>
            <w:i/>
            <w:color w:val="0077CC"/>
            <w:sz w:val="20"/>
            <w:u w:val="single"/>
            <w:shd w:val="clear" w:color="auto" w:fill="FFFFFF"/>
            <w:lang w:val="en-US" w:eastAsia="en-US" w:bidi="ar-SA"/>
          </w:rPr>
          <w:t>Texas A&amp;M Forest Service</w:t>
        </w:r>
      </w:hyperlink>
      <w:r>
        <w:rPr>
          <w:rFonts w:ascii="arial unicode ms" w:eastAsia="arial unicode ms" w:hAnsi="arial unicode ms" w:cs="arial unicode ms"/>
          <w:color w:val="000000"/>
          <w:sz w:val="20"/>
          <w:lang w:val="en-US" w:eastAsia="en-US" w:bidi="ar-SA"/>
        </w:rPr>
        <w:t xml:space="preserve">   has raised the State Preparedness Level to Level 4 due to a significant increase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across the state.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decision to move to a Preparedness Level 4 indicates the complexity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 is increasing to where they require more time, personnel and equipment to contain," said Wes Moorehead, Texas A&amp;M Forest Service fire chief.</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Canadian River Bottom Fire has burned more than 39,568 acres and is 40% contained. (Texas A&amp;M Forest Service photo)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Preparedness levels in the state are dictated by available fuel and weather conditions, fire activity and fire suppression resource availability. Level 5 is the highest level of wildland fire activity and indicates heavy resource commitment to fires locally.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week, the fire environment was characterized by critical to extreme weather conditions and extremely dry grass that supported the growth of several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Texas.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past seven days, state, federal and local fire resources responded to 192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173,559 acres.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than 300 Texas A&amp;M Forest Service firefighters; over   200 Texas Intrastate Fire Mutual Aid System firefighters along with firefighting personnel from 28 states are positioned across the state to respond.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above-normal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levels and elevated fire conditions across the state, all prescribed fires conducted and lead by Texas A&amp;M Forest Service have been postponed until conditions improve.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to ensure that the state has adequate resources to protect Texas’ residents, property and natural resources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Moorehead. “We are working with other states to mobilize additional fire resources to Texas for assistance."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preparedness in elevated fire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and Texas Intrastate Fire Mutual Aid System firefighters increased containment of 10 active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across the state, including the Borrega Fire in Kleberg County, the Canadian River Bottom Fire in Roberts and Hemphill counties and the Los Angeles Fire in La Salle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Borrega Fire has burned an estimated 46,000 acres and is 20%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and spread quickly due to dry, windy conditions. Later that night, the Kleberg County implemented voluntary evacuations for residents in the Ricardo and Riviera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to local first responders, 42 state and federal personnel are assigned to the fire with firefighting equipment — three bulldozers, 16 fire engines and eight aircraft including an air attack platform and single engine air tankers. Additional resources have been mobilized to support suppression efforts on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Los Angeles Fire has burned an estimated 3,500 acres and is 30%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the afternoon of March 30 in grass and brush. Residents were evacuated from Fowlerton later that night, but the community is not immediately threatened at this time. Additional resources, including planes, are arriving to assist with suppression efforts.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River Bottom Fire has burned more than 39,568 acres and is 40% contained.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ignited on March 29 off U.S. Highway 60 between Miami and Canadian. During the initial hours, the fire spread rapidly across the landscape. The fire moved northeast crossing U.S. Highway 83 and Texas Highway 33 but stayed south of the town of Canadian. Forward progression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was stopped, and fire resources continue to patrol the area and improve containment lines around the fire.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Moorehead said all Texans should 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he said. “A quick response can help save lives and property."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current conditions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outlook, read the </w:t>
      </w:r>
      <w:hyperlink r:id="rId263" w:history="1">
        <w:r>
          <w:rPr>
            <w:rFonts w:ascii="arial unicode ms" w:eastAsia="arial unicode ms" w:hAnsi="arial unicode ms" w:cs="arial unicode ms"/>
            <w:i/>
            <w:color w:val="0077CC"/>
            <w:sz w:val="20"/>
            <w:u w:val="single"/>
            <w:shd w:val="clear" w:color="auto" w:fill="FFFFFF"/>
            <w:lang w:val="en-US" w:eastAsia="en-US" w:bidi="ar-SA"/>
          </w:rPr>
          <w:t>Texas Fire Potential Outlook</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A&amp;M Forest Service does not own any aviation resources but   uses federal aviation contracts through the U.S. Forest Service and Bureau of Land Management for all firefighting aircraft.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is AgriLife TODAY, which is solely responsible for the information provided and is wholly owned by the source. Informa Business Media and all its subsidiaries are not responsible for any of the content contained in this information asset.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84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Rising threat of </w:t>
        </w:r>
      </w:hyperlink>
      <w:hyperlink r:id="rId6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61.98pt;height:80.99pt">
            <v:imagedata r:id="rId14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519 words</w:t>
      </w:r>
    </w:p>
    <w:p>
      <w:pPr>
        <w:keepNext/>
        <w:spacing w:before="240" w:after="0" w:line="340" w:lineRule="atLeast"/>
        <w:ind w:left="0" w:right="0" w:firstLine="0"/>
        <w:jc w:val="left"/>
        <w:rPr>
          <w:lang w:val="en-US" w:eastAsia="en-US" w:bidi="ar-SA"/>
        </w:rPr>
      </w:pPr>
      <w:bookmarkStart w:id="155" w:name="Body_76"/>
      <w:bookmarkEnd w:id="15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Australia: Commonwealth Scientific and Industrial Research Organisation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United Nations Environment Programme today released the report, Spreading like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The Rising Threat of Extraordinary Landscape Fires. The report assesses the current global occurrences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impacts on lives, livelihoods, values and infrastructure, and how these are likely to change in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team of 52 international authors from 39 organisations and 17 countries included scientists from CSIRO, University of Oxford, University of Chile, California State University and as far afield as the Alaska Fire Science Consortium. They were engaged by GRID-Arendal to produce a Rapid Response Assessment report on the rising threat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.CSIRO Bushfire Behaviour and Risks team leader and report author Dr Andrew Sullivan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report has shown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an emerging challenge like never before, even in countries that haven ’ t historically experienced the impacts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single nation has solved the problem of dealing with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even developed countries like Australia struggle to deal with the impacts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“Uncontrolled vegetation fires occur all the time around the world and don ’ t cause much in the way of concern, for example in the savannas of northern Australia and Africa. However, places that historically have not suffered from damaging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such as the Middle East, India, and Siberia, are now starting to feel their impacts.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increasing due to factors including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“Under climate change we are likely to see a greater frequency of conditions conducive to the outbreak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such as long periods of rainfall deficit combined with hot dry strong winds.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vast majority of fires don ’ t cause concern but we are experiencing a change in weather patterns due to climate change as well as changes in populations and demographics that are altering land use and land management practices.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“Understanding how these changing conditions combine to influence the likelihood of outbreak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and the subsequent spread and behaviour of that fire are very active areas of research around the world. ”Reducing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“Given the likely increase in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their impacts globally, the report calls for an overall shift in world-wide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-related expenditures, technological investments to control fire, and recovery planning, including the protection and restoration of ecosystems in danger.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report outlines nine recommendations for countries to consider when aiming to reduce their risk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include recognising and responding to the impact of climate change on the prevalence and behaviour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improving fuel management 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monitoring; supporting and integrating Indigenous, traditional, and contemporary fire management practices into policy; and strengthening international and regional cooperation on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the past 70 years CSIRO has made important contributions to Australia ’ s understanding and management of bushfires.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94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High potential for </w:t>
        </w:r>
      </w:hyperlink>
      <w:hyperlink r:id="rId7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outbreak Thursday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Weatherford Democrat (Texas)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Weatherford Democrat (Weatherford, Texas)</w:t>
      </w:r>
    </w:p>
    <w:p>
      <w:pPr>
        <w:keepNext w:val="0"/>
        <w:spacing w:before="200" w:after="0" w:line="220" w:lineRule="atLeast"/>
        <w:ind w:left="0" w:right="0" w:firstLine="0"/>
        <w:jc w:val="both"/>
        <w:rPr>
          <w:lang w:val="en-US" w:eastAsia="en-US" w:bidi="ar-SA"/>
        </w:rPr>
      </w:pPr>
      <w:r>
        <w:rPr>
          <w:rFonts w:ascii="arial unicode ms" w:eastAsia="arial unicode ms" w:hAnsi="arial unicode ms" w:cs="arial unicode m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Weatherford Democrat, Texas</w:t>
      </w:r>
    </w:p>
    <w:p>
      <w:pPr>
        <w:keepNext/>
        <w:spacing w:before="240" w:after="0" w:line="340" w:lineRule="atLeast"/>
        <w:ind w:left="0" w:right="0" w:firstLine="0"/>
        <w:jc w:val="left"/>
        <w:rPr>
          <w:lang w:val="en-US" w:eastAsia="en-US" w:bidi="ar-SA"/>
        </w:rPr>
      </w:pPr>
      <w:bookmarkStart w:id="157" w:name="Body_77"/>
      <w:bookmarkEnd w:id="15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 16—COLLEGE STATION — Significant fire activity is forecast for Thursday, March 17 due to extremely critical fire weather conditions along and west of the I-35 corridor including Gainesville, Fort Worth, Wichita Falls, Abilene, Austin, San Antonio and Del Rio regions.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High winds with low humidity moving across dry grass fuel may result in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highly resistant to control. Evacuations have been common under these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significant fire potential brings likelihood to a Southern Plains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Outbreak. This rare, high impact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phenomenon is similar to Santa Ana winds and can impact parts of Texas, Oklahoma and Kansas.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"Texas A&amp;M Forest Service has been monitoring the fire environment and increased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this week," said Wes Moorehead, Texas A&amp;M Forest Service fire chief. "The potential for significant,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has developed for Thursday, March 17.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ignite under these forecast conditions are highly resistant to firefighters' suppression efforts and pose a threat to public safety. We encourage residents to be cautious tomorrow, be prepared and listen to warnings from local officials."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Texans are encouraged to make evacuation preparations in advance of the expected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this weekend.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Prepare multiple evacuation routes in case one is compromised by heavy smoke.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Assemble a go-kit that can be grabbed easily and includes the following items: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—Supplies for both people and pets. Assemble a go-kit that can be grabbed easily and includes the following items: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—Prescription medications or other necessary medical equipment.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—Papers and important documents such as insurance and identification documents.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—Personal needs including food, water, clothing, money and a first aid kit.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—Priceless items such as photos, family heirlooms and any other irreplaceable or valuable items.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Listen to local officials and, if necessary, evacuate early to get yourself out of harm's 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Stay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aware. If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spotted, immediately contact local authorities. A quick response can help save lives and property.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 (c)2022 Weatherford Democrat (Weatherford, Texas) Visit Weatherford Democrat (Weatherford, Texas) at weatherforddemocrat.com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405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Firefighters working to contain Eglin AFB </w:t>
        </w:r>
      </w:hyperlink>
      <w:hyperlink r:id="rId70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Northwest Florida Daily News (Fort Walton Beach, FL)</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27 March 2022</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FTW-DailyNews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Northwest Florida Daily News</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Jim Thompson, NORTHWEST FLORIDA DAILY NEWS</w:t>
      </w:r>
    </w:p>
    <w:p>
      <w:pPr>
        <w:keepNext/>
        <w:spacing w:before="240" w:after="0" w:line="340" w:lineRule="atLeast"/>
        <w:ind w:left="0" w:right="0" w:firstLine="0"/>
        <w:jc w:val="left"/>
        <w:rPr>
          <w:lang w:val="en-US" w:eastAsia="en-US" w:bidi="ar-SA"/>
        </w:rPr>
      </w:pPr>
      <w:bookmarkStart w:id="159" w:name="Body_78"/>
      <w:bookmarkEnd w:id="15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5"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EGLIN AFB – Eglin Air Force Base fire crews were on the scene Saturday as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burned eight miles south-southwest of the city of Holt and 2.5 miles south-southwest of Camp James E. Rudder, an Army training facility in Okaloosa County that is part of the Eglin reservation.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of late Saturday morning,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had consumed approximately 500 acres, and fire crews were conducting a "burnout" operation. That process will clear the area between the fire and nearby roads of further fuel for the blaze. The roads will then serve as a barrier for any continued spread of the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fire and the burnout area are expected to comprise a little more than 1,000 acres, according to David Grimm, a fire and aviation logistics dispatcher with the Eglin Wildland Support Module, whose duties include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suppression.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Heavy equipment is on the scene, and fire crews are confident that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will be contained within the burnout boundary, which is entirely within the Eglin AFB reservation, Grimm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firefighting helicopter is available to fire crews should it be needed, Grimm added.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a "mission-caused" event, according to an email issued by Grimm on Saturday. In a telephone interview, Grimm could not provide any specific information on the nature of the mission that caused the blaze.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crews had been on the scene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since 7 a.m., Grimm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Eglin Wildland Support Module will provide additional updates on the fire as conditions warrant, Grimm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15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Sariska fights </w:t>
        </w:r>
      </w:hyperlink>
      <w:hyperlink r:id="rId7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with IAF choppers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Ahmedabad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61" w:name="Body_79"/>
      <w:bookmarkEnd w:id="16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8"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Jaipur/Alwar: Whipped up by strong winds and assisted by the season's dry heat, a fire spread from a small area to take the form of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over a 5-squarekm hilly stretch in Rajasthan's Sariska Tiger Reserve, prompting authorities to press two IAF helicopters on Tuesday to help firefighters contain the licking flames that have already scorched about 600-700 hectares of the wildlife park.  The fire started in Akbarbur range and the forest staff is said to have managed to douse it on Sunday, but it reignited and spread to a bigger area—including the territory of a tigress with two cubs—by late Monday evening.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forest department said the tigress and her cubs have moved to a safer location. As firefighters struggled with firebreaks and other means to contain the swelling flames, IAF responded to the Alwar district authorities' call for help. Two Mi-17 V5 helicopters were deployed for what is called the Bambi Bucket operation in which the aircraft scoops water from a river or lake (Siliserh lake in this case) with a bucket attached to cables and drops payload over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The helicopters conducted 20 sorties and sprayed about 60,000 litres of water till 5pm on Tuesday, the forest department said.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hills is partially contained. Around 200 forest staff, nature guides and villagers are working tirelessly in fighting the fire,” said Sariska's chief conservator of forest RN Meena.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25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Firefighter dies after battling </w:t>
        </w:r>
      </w:hyperlink>
      <w:hyperlink r:id="rId7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Bartlesville Examiner-Enterprise (Oklahoma)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BRT-Examiner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Bartlesville Examiner-Enterprise, Stephens Media, LLC, d/b/a Bartlesville Examiner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Jessie Christopher Smith, THE OKLAHOMAN | USA TODAY NETWORK</w:t>
      </w:r>
    </w:p>
    <w:p>
      <w:pPr>
        <w:keepNext/>
        <w:spacing w:before="240" w:after="0" w:line="340" w:lineRule="atLeast"/>
        <w:ind w:left="0" w:right="0" w:firstLine="0"/>
        <w:jc w:val="left"/>
        <w:rPr>
          <w:lang w:val="en-US" w:eastAsia="en-US" w:bidi="ar-SA"/>
        </w:rPr>
      </w:pPr>
      <w:bookmarkStart w:id="163" w:name="Body_80"/>
      <w:bookmarkEnd w:id="16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volunteer firefighter died Sunday while battling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north of Lawton.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Shortly before 12:30 p.m. Sunday, the Edgewater Park Volunteer Fire Department responded to a grass fire near NE King Road, just west of Lake Ellsworth. Officials with Comanche County and Lawton Emergency Management said 55-year-old April Partridge, a local firefighter, "got separated from her vehicle" and died during efforts to extinguish the flames.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cause of the fire is being investigated by the Oklahoma State Fire Marshal, Oklahoma Forestry Services and local law enforcement. The state medical examiner will also determine the cause of Partridge's death.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Amy Hawkins, public information officer for Comanche County, said emergency crews responded to several fires in the area Sunday.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ended up with not only the fire in which the firefighter lost their life, but we battled a total of six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Hawkins said. "Three of them were major, (with) major being more than 100 acres affected. We don't have a total acreage amount that was burned, but we issued two evacuation orders in two parts of the county."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mandatory evacuation order encompassed all residents and businesses in areas located from West Lake Ellsworth to U.S. 62, and from NE King Road to two miles north of the Caddo-Comanche County line.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Monday afternoon,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had been contained and residents had returned to their homes. But crews were still working to extinguish hot spots at each site.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was a rough day," Hawkins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Southwestern Oklahoma has been experiencing extreme drought conditions since late 2021, according to the U.S. Drought Monitor.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have been an ongoing problem for the region since December, with persistent "fire weather fuel" conditions of low humidity, high winds and unseasonably warm temperatures.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Local officials have instituted burn bans, prohibiting outdoor open flames, to lower the chances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amid dry conditions.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"First and foremost, if your area is under a burn ban, follow that burn ban to the letter," Hawkins said. "It is in place for a reason, and it is to protect our citizens."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Hawkins also said residents should keep brush down to a minimum around their homes.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35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State issues </w:t>
        </w:r>
      </w:hyperlink>
      <w:hyperlink r:id="rId7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2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alert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Clarksdale Press Register (Mississippi)</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Clarksdale Press Register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PRESS RELEASES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THE PRESS REGISTER</w:t>
      </w:r>
    </w:p>
    <w:p>
      <w:pPr>
        <w:keepNext/>
        <w:spacing w:before="240" w:after="0" w:line="340" w:lineRule="atLeast"/>
        <w:ind w:left="0" w:right="0" w:firstLine="0"/>
        <w:jc w:val="left"/>
        <w:rPr>
          <w:lang w:val="en-US" w:eastAsia="en-US" w:bidi="ar-SA"/>
        </w:rPr>
      </w:pPr>
      <w:bookmarkStart w:id="165" w:name="Body_81"/>
      <w:bookmarkEnd w:id="16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4"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JACKSON – Today has a very high threat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Mississippi. The current weather conditions are dry and breezy along with critically low relative humidity. These elements create an increased risk for devastating wildland fires. The Mississippi Forestry Commission (MFC) is strongly encouraging the public to postpone burning activities until further notice.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currently 10 counties in Mississippi under a burn ban. No outdoor burning of any kind is permitted during a burn ban. MFC will be continually monitoring conditions and updating the list of counties under a burn ban. To view the list and for more information on burn bans, visit mfc.ms.gov/burn-bans.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winds are picking up across the state with gusts in some areas over 17 mph," said MFC state forester Russell Bozeman. "We are asking Mississippians to use caution when doing outdoor activities, and to not do any outdoor burning."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MFC dispatches wildland firefighting personnel and equipment to the location of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24/7. MFC's Wildland Firefighters work long hours in dangerous conditions to protect lives, homes, and natural resources. In the last 24 hours, MFC contained 86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over 3,000 acres. The South Region of Mississippi had 49 of those fires burning over 2,000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MFC encourages caution around ignition sources, such as discarding cigarette butts and parking vehicles over dry grass. If you spot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report it immediately by calling 911 and MFC Dispatch at 1-833-MFC-FIRE.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46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Ready for 2022 </w:t>
        </w:r>
      </w:hyperlink>
      <w:hyperlink r:id="rId73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3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131.98pt;height:68.24pt">
            <v:imagedata r:id="rId12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167" w:name="Body_82"/>
      <w:bookmarkEnd w:id="16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8"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legislated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runs from March 1 to Oct. 31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priority is keeping Albertans and our communities safe. 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 Nate Horner, Minister of Agriculture, Forestry and Rural Economic Development Human-caused </w:t>
      </w:r>
      <w:r>
        <w:rPr>
          <w:rFonts w:ascii="arial unicode ms" w:eastAsia="arial unicode ms" w:hAnsi="arial unicode ms" w:cs="arial unicode ms"/>
          <w:b/>
          <w:i/>
          <w:color w:val="000000"/>
          <w:sz w:val="20"/>
          <w:u w:val="single"/>
          <w:lang w:val="en-US" w:eastAsia="en-US" w:bidi="ar-SA"/>
        </w:rPr>
        <w:t>wildfires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permits are free and are required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for activities like residential, industrial or agricultural debris burning within the Forest Protection Area (FPA). Those living or operating a business within the FPA can call their local forest area office for a fire permit. Those outside the FPA can contact their local municipality to ask about fire permit requirements.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Quick facts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Up-to-date information on fire restrictions, fire bans and OHV restrictions is available at albertafirebans.ca or by calling 1-866-FYI-FIRE (1-866-394-3473).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report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call 310-FIRE (310-3473) toll-free, from anywhere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FPA.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were human-caused.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(Distributed by M2 Communications (</w:t>
      </w:r>
      <w:hyperlink r:id="rId150" w:history="1">
        <w:r>
          <w:rPr>
            <w:rFonts w:ascii="arial unicode ms" w:eastAsia="arial unicode ms" w:hAnsi="arial unicode ms" w:cs="arial unicode ms"/>
            <w:i/>
            <w:color w:val="0077CC"/>
            <w:sz w:val="20"/>
            <w:u w:val="single"/>
            <w:shd w:val="clear" w:color="auto" w:fill="FFFFFF"/>
            <w:lang w:val="en-US" w:eastAsia="en-US" w:bidi="ar-SA"/>
          </w:rPr>
          <w:t>www.m2.com</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56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Wooded homes in Penticton wanted for </w:t>
        </w:r>
      </w:hyperlink>
      <w:hyperlink r:id="rId7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4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training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Penticton Western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169" w:name="Body_83"/>
      <w:bookmarkEnd w:id="16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1"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Penticton Fire is looking for homeowners in wooded areas willing to volunteer their property to be part of the B.C.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training taking place in late April.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300 firefighters from 40 jurisdictions across B.C. will be in Penticton to participate in the Wildland Urban Interface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Training Symposium from April 23 to 24. The training is designed to improve knowledge and response to B.C.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threats, particularly along the interface area where homes and forests meet.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order for the symposium to conduct this type of training, we require access to wildland interface homes that can simulate structures and locations that firefighters will encounter when protecting their communities," said Penticton fire chief Larry Watkinson.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Penticton fire offers tips to stay safe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"I'd like to thank in advance any homeowner who steps forward to assist us with this exercise. Their willingness to include their property in our training simulations has a real-world impact of potentially saving hundreds of homes from the destructive reality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said Watkinson.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All of the exercises are being carried out by knowledgeable and experienced firefighting professionals who will ensure the highest safety standards and due care of each volunteer property, said Watkinson.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training will focus on homes being evaluated by firefighters followed by a simulation on how to protect homes from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If your home is in or near a wooded area, we would like to access your home for this training."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 wish to volunteer your property or home, complete the permission form found on the city's website and return it to the Penticton Fire Department.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last time Penticton hosted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symposium was in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2019, the training included supervised burning and the deployment of firefighters, apparatus and aircraft in the Campbell Mountain, Sendero Canyon and West Bench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Up to 300 firefighters expected back in Penticton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training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largest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in the past five years were 2017, 2018 and 2021. While 2018 was the worst year for fires, there were more evacuations of homes last year compared to any other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trend is that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encroaching closer to homes and neighbourhoods.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Comparing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seasons of the last five years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report a typo, email: </w:t>
      </w:r>
      <w:hyperlink r:id="rId743" w:history="1">
        <w:r>
          <w:rPr>
            <w:rFonts w:ascii="arial unicode ms" w:eastAsia="arial unicode ms" w:hAnsi="arial unicode ms" w:cs="arial unicode ms"/>
            <w:i/>
            <w:color w:val="0077CC"/>
            <w:sz w:val="20"/>
            <w:u w:val="single"/>
            <w:shd w:val="clear" w:color="auto" w:fill="FFFFFF"/>
            <w:lang w:val="en-US" w:eastAsia="en-US" w:bidi="ar-SA"/>
          </w:rPr>
          <w:t>editor@pentictonwesternnews.com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Don't miss a single story and get them deliver directly to your inbox. Sign up today for the Penticton Western News Newsletter.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@PentictonNews</w:t>
      </w:r>
    </w:p>
    <w:p>
      <w:pPr>
        <w:keepNext w:val="0"/>
        <w:spacing w:before="240" w:after="0" w:line="260" w:lineRule="atLeast"/>
        <w:ind w:left="0" w:right="0" w:firstLine="0"/>
        <w:jc w:val="both"/>
        <w:rPr>
          <w:lang w:val="en-US" w:eastAsia="en-US" w:bidi="ar-SA"/>
        </w:rPr>
      </w:pPr>
      <w:hyperlink r:id="rId744" w:history="1">
        <w:r>
          <w:rPr>
            <w:rFonts w:ascii="arial unicode ms" w:eastAsia="arial unicode ms" w:hAnsi="arial unicode ms" w:cs="arial unicode ms"/>
            <w:i/>
            <w:color w:val="0077CC"/>
            <w:sz w:val="20"/>
            <w:u w:val="single"/>
            <w:shd w:val="clear" w:color="auto" w:fill="FFFFFF"/>
            <w:lang w:val="en-US" w:eastAsia="en-US" w:bidi="ar-SA"/>
          </w:rPr>
          <w:t>newstips@pentictonwesternnews.com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Penticton Western News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66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Wheatland </w:t>
        </w:r>
      </w:hyperlink>
      <w:hyperlink r:id="rId75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5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basketball returns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4, 2022 Friday 04:37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150pt;height:21.75pt">
            <v:imagedata r:id="rId75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John Watson, Local Journalism Initiative Reporter, Strathmore Times</w:t>
      </w:r>
    </w:p>
    <w:p>
      <w:pPr>
        <w:keepNext/>
        <w:spacing w:before="240" w:after="0" w:line="340" w:lineRule="atLeast"/>
        <w:ind w:left="0" w:right="0" w:firstLine="0"/>
        <w:jc w:val="left"/>
        <w:rPr>
          <w:lang w:val="en-US" w:eastAsia="en-US" w:bidi="ar-SA"/>
        </w:rPr>
      </w:pPr>
      <w:bookmarkStart w:id="171" w:name="Body_84"/>
      <w:bookmarkEnd w:id="17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5"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Following a two-year hiatus, the Wheatland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blazing back onto the local basketball scene and is excited to see local kids back on the court.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Wheatland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Director, Matthew Laslo, said it will be a good opportunity for kids to be able to play outside of the regular school season.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nice to just see kids getting out and having opportunities to have some fun with sports and get some exercise and build teamwork skills. It’s just really nice to see kids getting to do stuff again,” said Laslo. “Wheatland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we’re pretty much like a grassroots basketball association. We were started by myself and the principal of Strathmore High School, Kyle Larson.”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Wheatland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has been in operation for roughly 10 years, according to Laslo, save of course for the interruptions caused by the COVID-19 pandemic.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organization supports both boys’ and girls’ teams in age groups ranging from Grade 4, all the way to the high school circuit.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usually run a general skills and drills introduction to the sport for the younger kids and that would be your Grades 4 – 7 kids who are just getting introduced to the sport and just getting strong enough to start shooting basketballs,” said Laslo. “We run all the way up to U13, U15 and high school teams for the spring season. We’ve run little spring leagues in town and a whole bunch of things depending on the turnout we have every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spring season was cancelled in March 2020 when COVID-19 took off. At the time, local teams were withdrawn from Calgary Minor Basketball, as sporting activities were not allowed to operate.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is scheduled to start shortly after the conclusion of the regular high school season, which will run until Mar. 19, when the final game of provincials is played.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usually don’t start until the high school season ends. I coach the senior boys’ basketball team at the high school and Kyle helps me coach. We (also) have some other coaches who help out a little bit here and there who are usually coaching school teams this time of year,” explained Laslo. “I’ve had a lot of interest though. I’ve never had this many emails about the season wondering about when we’re starting up again, so we’ll see in a couple weeks when we get going.”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typically play as part of the Alberta Youth Basketball Clubs and will attend tournaments in Strathmore, Chestermere and Calgary.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“We’ve been chomping at the bit to try and get going as soon as we’ve been able to. Last year we had started floating the idea of a program and … higher restrictions (were immediately set in place),” said Laslo. “I think it’s really important in a community like ours to give kids opportunities to play sports and develop skills and learn to be good citizens and good people.”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details can be found on the Wheatland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Facebook page, or by reaching out to Laslo via email (</w:t>
      </w:r>
      <w:hyperlink r:id="rId753" w:history="1">
        <w:r>
          <w:rPr>
            <w:rFonts w:ascii="arial unicode ms" w:eastAsia="arial unicode ms" w:hAnsi="arial unicode ms" w:cs="arial unicode ms"/>
            <w:i/>
            <w:color w:val="0077CC"/>
            <w:sz w:val="20"/>
            <w:u w:val="single"/>
            <w:shd w:val="clear" w:color="auto" w:fill="FFFFFF"/>
            <w:lang w:val="en-US" w:eastAsia="en-US" w:bidi="ar-SA"/>
          </w:rPr>
          <w:t>wheatlandwildfire@gmail.com</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76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Ready for 2022 </w:t>
        </w:r>
      </w:hyperlink>
      <w:hyperlink r:id="rId7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224.97pt;height:44.99pt">
            <v:imagedata r:id="rId134"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73" w:name="Body_85"/>
      <w:bookmarkEnd w:id="17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9"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legislated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runs from March 1 to Oct. 31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priority is keeping Albertans and our communities safe. 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 Nate Horner, Minister of Agriculture, Forestry and Rural Economic Development Human-caused </w:t>
      </w:r>
      <w:r>
        <w:rPr>
          <w:rFonts w:ascii="arial unicode ms" w:eastAsia="arial unicode ms" w:hAnsi="arial unicode ms" w:cs="arial unicode ms"/>
          <w:b/>
          <w:i/>
          <w:color w:val="000000"/>
          <w:sz w:val="20"/>
          <w:u w:val="single"/>
          <w:lang w:val="en-US" w:eastAsia="en-US" w:bidi="ar-SA"/>
        </w:rPr>
        <w:t>wildfires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permits are free and are required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for activities like residential, industrial or agricultural debris burning within the Forest Protection Area (FPA). Those living or operating a business within the FPA can call their local forest area office for a fire permit. Those outside the FPA can contact their local municipality to ask about fire permit requirements.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Quick facts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Up-to-date information on fire restrictions, fire bans and OHV restrictions is available at albertafirebans.ca or by calling 1-866-FYI-FIRE (1-866-394-3473).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report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call 310-FIRE (310-3473) toll-free, from anywhere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FPA.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were human-caused.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87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Chipola Complex </w:t>
        </w:r>
      </w:hyperlink>
      <w:hyperlink r:id="rId7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live updates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CBS - 5 WKRG (Mobile, Alabama)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 Brady Calhoun</w:t>
      </w:r>
    </w:p>
    <w:p>
      <w:pPr>
        <w:keepNext/>
        <w:spacing w:before="240" w:after="0" w:line="340" w:lineRule="atLeast"/>
        <w:ind w:left="0" w:right="0" w:firstLine="0"/>
        <w:jc w:val="left"/>
        <w:rPr>
          <w:lang w:val="en-US" w:eastAsia="en-US" w:bidi="ar-SA"/>
        </w:rPr>
      </w:pPr>
      <w:bookmarkStart w:id="175" w:name="Body_86"/>
      <w:bookmarkEnd w:id="17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2"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page is no longer being updated. See the latest update on the Chipola Complex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City, Fla. (WMBB)  News 13 will have live updates for Thursday, March 10 on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threatening the Panhandle here.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Florida Forest Service issued this update at 9 a.m.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morning, the Florida Forest Service (FFS) Blue Incident Management Team announced that there is no substantial activity on the Chipola Complex, which encompasses three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significant rainfall has improved current conditions, the exponential volume of dead trees and vegetation left behind from Hurricane Michael will remain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threat in the Panhandle. The Chipola Complex is the largest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since Michael hit the area in 2018. Without additional notable rainfall, the debris on the ground will dry out quickly and serve as fuel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will continue improving containment lines on the Chipola Complex and monitor any new activity.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Bertha Swamp Road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Bertha Swamp Road Fire, located in Gulf, Bay, and Calhoun counties, is estimated at over 33,000 acres and is 20%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Adkins Avenue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Adkins Avenue Fire, located in Bay County, is 875 acres and is 85%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Star Ave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Star Ave Fire, located in Bay County, is 197 acres and is 95% contained.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97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High </w:t>
        </w:r>
      </w:hyperlink>
      <w:hyperlink r:id="rId7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risk today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Yazoo Herald (Mississippi)</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Emmerich Newspapers,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STATE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177" w:name="Body_87"/>
      <w:bookmarkEnd w:id="17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5"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has a very high threat for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Mississippi. The current weather conditions are dry and breezy along with critically low relative humidity. These elements create an increased risk for devastating wildland fires. The Mississippi Forestry Commission (MFC) is strongly encouraging the public to postpone burning activities until further notice.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currently 10 counties in Mississippi under a burn ban. No outdoor burning of any kind is permitted during a burn ban. MFC will be continually monitoring conditions and updating the list of counties under a burn ban. To view the list and for more information on burn bans, visit mfc.ms.gov/burn-bans.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winds are picking up across the state with gusts in some areas over 17 mph," said MFC state forester Russell Bozeman. "We are asking Mississippians to use caution when doing outdoor activities, and to not do any outdoor burning."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MFC dispatches wildland firefighting personnel and equipment to the location of reported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activity 24/7. MFC's Wildland Firefighters work long hours in dangerous conditions to protect lives, homes, and natural resources. In the last 24 hours, MFC contained 86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that burned over 3,000 acres. The South Region of Mississippi had 49 of those fires burning over 2,000 acres.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MFC encourages caution around ignition sources, such as discarding cigarette butts and parking vehicles over dry grass. If you spot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report it immediately by calling 911 and MFC Dispatch at 1-833-MFC-FIRE.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07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Chipola Complex </w:t>
        </w:r>
      </w:hyperlink>
      <w:hyperlink r:id="rId7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live updates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CBS - 12 WJTV (Jackson, Mississippi)</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 Brady Calhoun</w:t>
      </w:r>
    </w:p>
    <w:p>
      <w:pPr>
        <w:keepNext/>
        <w:spacing w:before="240" w:after="0" w:line="340" w:lineRule="atLeast"/>
        <w:ind w:left="0" w:right="0" w:firstLine="0"/>
        <w:jc w:val="left"/>
        <w:rPr>
          <w:lang w:val="en-US" w:eastAsia="en-US" w:bidi="ar-SA"/>
        </w:rPr>
      </w:pPr>
      <w:bookmarkStart w:id="179" w:name="Body_88"/>
      <w:bookmarkEnd w:id="17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8"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page is no longer being updated. See the latest update on the Chipola Complex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City, Fla. (WMBB)  News 13 will have live updates for Thursday, March 10 on the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threatening the Panhandle here.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Florida Forest Service issued this update at 9 a.m.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morning, the Florida Forest Service (FFS) Blue Incident Management Team announced that there is no substantial activity on the Chipola Complex, which encompasses three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significant rainfall has improved current conditions, the exponential volume of dead trees and vegetation left behind from Hurricane Michael will remain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threat in the Panhandle. The Chipola Complex is the largest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since Michael hit the area in 2018. Without additional notable rainfall, the debris on the ground will dry out quickly and serve as fuel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Wildland firefighters will continue improving containment lines on the Chipola Complex and monitor any new activity.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Bertha Swamp Road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Bertha Swamp Road Fire, located in Gulf, Bay, and Calhoun counties, is estimated at over 33,000 acres and is 20%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Adkins Avenue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Adkins Avenue Fire, located in Bay County, is 875 acres and is 85% contained.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Star Ave Fire: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Star Ave Fire, located in Bay County, is 197 acres and is 95% contained.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17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Ready for 2022 </w:t>
        </w:r>
      </w:hyperlink>
      <w:hyperlink r:id="rId7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131.98pt;height:68.24pt">
            <v:imagedata r:id="rId12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181" w:name="Body_89"/>
      <w:bookmarkEnd w:id="18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February 28, 2022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legislated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runs from March 1 to Oct. 31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priority is keeping Albertans and our communities safe. 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We're ready for whatever this summer throws at us." Nate Horner, Minister of Agriculture, Forestry and Rural Economic Development Human-caused </w:t>
      </w:r>
      <w:r>
        <w:rPr>
          <w:rFonts w:ascii="arial unicode ms" w:eastAsia="arial unicode ms" w:hAnsi="arial unicode ms" w:cs="arial unicode ms"/>
          <w:b/>
          <w:i/>
          <w:color w:val="000000"/>
          <w:sz w:val="20"/>
          <w:u w:val="single"/>
          <w:lang w:val="en-US" w:eastAsia="en-US" w:bidi="ar-SA"/>
        </w:rPr>
        <w:t>wildfires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all spring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are human-caused.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in the spring when fuels like trees and grass can be extremely dry and flammable after the snow has melted.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Everyone plays an active role in preventing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Whether it's an abandoned campfire, off-highway vehicle (OHV) exhaust or agricultural burning, Albertans should use caution outdoors to help reduce the number of preventable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permits are free and are required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for activities like residential, industrial or agricultural debris burning within the Forest Protection Area (FPA). Those living or operating a business within the FPA can call their local forest area office for a fire permit. Those outside the FPA can contact their local municipality to ask about fire permit requirements.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Quick facts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Up-to-date information on fire restrictions, fire bans and OHV restrictions is available at albertafirebans.ca or by calling 1-866-FYI-FIRE (1-866-394-3473).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report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call 310-FIRE (310-3473) toll-free, from anywhere in Alberta.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During the 2021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1,308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a total of 52,955 hectares in the FPA.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More than 60 per cent of 2021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year were human-caused.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28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Amber </w:t>
        </w:r>
      </w:hyperlink>
      <w:hyperlink r:id="rId7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7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alert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121.68pt;height:10.08pt">
            <v:imagedata r:id="rId67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Antonella Lazzeri Nell.lazzeri@advertiserandtimes.co.uk</w:t>
      </w:r>
    </w:p>
    <w:p>
      <w:pPr>
        <w:keepNext/>
        <w:spacing w:before="240" w:after="0" w:line="340" w:lineRule="atLeast"/>
        <w:ind w:left="0" w:right="0" w:firstLine="0"/>
        <w:jc w:val="left"/>
        <w:rPr>
          <w:lang w:val="en-US" w:eastAsia="en-US" w:bidi="ar-SA"/>
        </w:rPr>
      </w:pPr>
      <w:bookmarkStart w:id="183" w:name="Body_90"/>
      <w:bookmarkEnd w:id="18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AMBER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alert has been issued for both Hampshire and Dorset after a spell of â€œunseasonablyâ€ warm and dry weather is forecast for the coming week.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weather reports, some parts of the UK will have the hottest March in 100 years with temperatures reaching 20C.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response, both Hampshire and Dorset fire services have confirmed they are now in amber alert for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as issued by the National Hazards Partnership.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Dorset service said the risk was â€œgreatest on large areas of open land, such as heathlands, fields and even cliff sidesâ€.</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the first amber alert of the year with group manager Jason Moncrieff saying: â€œWhile the warm and dry spring weather is very welcome after the winter, it does increase the risk 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fires spreading quickly if something happens to cause ignition.â€</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2020 a devastating fire in Wareham Forest took weeks to extinguish, with 220 hectares of forest and heathland being destroyed. Last April large areas of woodland on Studland were burnt during a huge blaze which broke out after days of hot weather.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Hampshire and Isle of Wight Rescue Service said: â€œWeâ€™re asking the public to take extra care when theyâ€™re enjoying the countryside by not lighting barbecues and campfires and making sure cigarettes are fully extinguished before disposal.â€</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list of things people should avoid doing during the amber alert include not having an open fire, or barbecue in the countryside, with their use banned in many parts of the county.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Additionally: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Always put out cigarettes properly and not throw the ends of them on the ground or out of car windows.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 flares, campfires or barbecues at the beach as sparks can easily lead to gorse, or foliage on the cliffs catching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Landowners and farmers are advised to be prepared for blazes and ensure fire breaks are cut and well maintained.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 do see a fire report it immediately to the fire and rescue service after getting to a safe place. Before calling, note the fire location â€“ several mobile phone apps are available that will give the details â€“ then dial 999. If it is safe meet the Fire and Rescue Service at the access point. Never attempt to put a fire out yourself, instead leave the area as quickly as possible.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38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Prescribed burn near Las Vegas becomes </w:t>
        </w:r>
      </w:hyperlink>
      <w:hyperlink r:id="rId80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Santa Fe New Mexican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Santa Fe New Mexican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A; Pg. 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The New Mexican</w:t>
      </w:r>
    </w:p>
    <w:p>
      <w:pPr>
        <w:keepNext/>
        <w:spacing w:before="240" w:after="0" w:line="340" w:lineRule="atLeast"/>
        <w:ind w:left="0" w:right="0" w:firstLine="0"/>
        <w:jc w:val="left"/>
        <w:rPr>
          <w:lang w:val="en-US" w:eastAsia="en-US" w:bidi="ar-SA"/>
        </w:rPr>
      </w:pPr>
      <w:bookmarkStart w:id="185" w:name="Body_91"/>
      <w:bookmarkEnd w:id="18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Unexpected erratic winds caused multiple spot fires outside the area of a prescribed burn in Santa Fe National Forest, resulting in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according to a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Las Dispensas prescribed fire in the Pecos/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Las Vegas Ranger District was declared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about 4:30p.m. Wednesday, the release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blaze, dubbed the Hermits Peak Fire, is about 12 miles northwest of Las Vegas and is estimated at more than 100 acres, the news release states. It added, fire managers had called in additional resources including a Type 3 incident management team, a very large air tanker and lead plane, two Hotshot crews and two additional engines.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burning in mixed conifer in steep, rugged terrain, and "the strategy will be full suppression," the release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fire is moving toward the Pecos Wilderness and wasn't a threat to private property as of Wednesday night, according to the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Smoke from the fire might be visible from Gallinas,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 Porvenir, San Pablo, Mineral Hill, San Geronimo, Gascon, Pendaries and Las Vegas, N.M., as well as along the Interstate 25, the news release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prescribed burn that escaped containment lines in 2000 became the Cerro Grande Fire, which burned 234 homes and left more than 400 families homeless in the Los Alamos area. Ignited as a prescribed burn at Bandelier National Monument, the blaze jumped fire lines and raged through the forest, driven by strong wind.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Los Alamos was evacuated amid the blaze, later followed by White Rock. More than 40,000 acres burned, leaving both nature and some residents facing a long recovery.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48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Yukon </w:t>
        </w:r>
      </w:hyperlink>
      <w:hyperlink r:id="rId80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80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control evolves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Yukon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187" w:name="Body_92"/>
      <w:bookmarkEnd w:id="18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deal marks an opportunity for reconciliation between Yukon First Nations and the territorial government when it comes to managing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the chair of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"Today is a monumental day in the evolution of wildland firefighting in the Yukon," Frederick Koe said during a joint news conference held over Zoom on Feb. 24.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Yukon government wildland fire management branch and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announced the two parties have signed a three-year deal for unit crew services that will see funds provided by the territorial government used to employ 20 additional youth each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unit crews are trained to perform sustained action when a fire has grown beyond initial attack resources. This unit crew will add critical response capacity within the Yukon during periods of high fire danger and activity," said Richard Mostyn, minister of Community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Mostyn said the unit crew will also conduct forest fuel reduction and prevention and mitigation activities during periods of low fire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has been 20 years since the Government of Yukon's wildland fire management branch took over management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from the federal 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those two decades we have refined a unique model of fire management that sees Yukon First Nations integrated into our initial attack program," Mostyn said. "Today all 14 First Nations are involved in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in the territory. This partnership is unique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 past two years, the branch has had agreements in place with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Koe said his organization wants to become equal partners in "our quest to protect Yukon lands" and boundary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ready, willing and able to take on the unforeseen challenges sent forth by nature and it's going to work cooperatively and in equal partnership with the Yukon government to take on these challenges," Koe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its website,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's mission is to provide mentorship and job experiences to First Nation youth while training wildland firefighters, and 80 per cent of its 81 personnel were youth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Lisa Walker, the director of the wildland fire management branch, said this program will involve approximately $400,000 of prevention and mitigation work each year, which comes from the existing wildland fire management budget. In addition, the branch is providing approximately $125,000 per year to fund capacity and training.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a very difficult thing to say whether or not we're prepared and ready for something that we don't know is coming," Walker said. The branch is not yet monitoring the weather conditions that can predict fire risk for the upcoming fire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wildland fire season begins in May, and that's the time where we have our crews fully staffed and ready, trained and in place to respond," Walker said. "At that time, we are monitoring, daily, the weather and the conditions that would allow us to redeploy resources in the areas that are likely to have fires occur."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Koe said they have put the call out to fill positions on the unit crew from May to the middle of August. The Yukon First Nations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Facebook page has job postings for unit crew supervisor, unit crew squad boss and unit crew squad member, as well as other positions.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Koe said firefighters must get certified by passing a two-week intensive program that includes physical testing and equipment training.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going to plan for the worst and hope for the best," Mostyn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we do run into problems, and we have a much more robust and much more intense fire season this year, then we have agreements in place across the country to be able to pull other resources into the territory to deal with those threats."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national wildland fire situation report, 2021 was one of the busiest fire seasons in the country in recent years. Firefighting personnel from Mexico, Australia and South Africa were brought in to British Columbia, Ontario and Manitoba to assist when local resources in those provinces were unable to keep up with demands.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information officer Mike Fancie provided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data for the past three years in the Yukon. In total, 112 fires burned 118,126 hectares in 2021; 23 fires burned 15,493 hectares in 2020; and 117 fires burned 279,818 hectares in 2019. Fancie reported that one fire in 2019, the Pigue Creek fire, grew to 111,180 hectares in size.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"History shows Yukoners have been able to fight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since time immemorial," Koe said, adding that First Nations and Indigenous people are the "custodians of the land, and this agreement is going to help us strengthen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Koe said a new UN report released on Feb. 23 issues an "urgent call" to governments to rethink their approach to dealing with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and ecosystem restoration.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report, the risk that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pose to people and the environment is increasing due to numerous factors, including, in part, climate change. Although the report says eliminating risk is not possible, much can be done to limit it. The report cites nine recommendations, including bringing Indigenous, traditional and contemporary fire management practices into policy.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Yukon has general burning conditions in place annually from April 1 to Sept. 30.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Dana Hatherly at </w:t>
      </w:r>
      <w:hyperlink r:id="rId371" w:history="1">
        <w:r>
          <w:rPr>
            <w:rFonts w:ascii="arial unicode ms" w:eastAsia="arial unicode ms" w:hAnsi="arial unicode ms" w:cs="arial unicode ms"/>
            <w:i/>
            <w:color w:val="0077CC"/>
            <w:sz w:val="20"/>
            <w:u w:val="single"/>
            <w:shd w:val="clear" w:color="auto" w:fill="FFFFFF"/>
            <w:lang w:val="en-US" w:eastAsia="en-US" w:bidi="ar-SA"/>
          </w:rPr>
          <w:t>dana.hatherly@yukon-news.com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Yukon News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58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Province prepares for </w:t>
        </w:r>
      </w:hyperlink>
      <w:hyperlink r:id="rId81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hyperlink r:id="rId81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Calgary Sun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 2022 Tuesday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Calgary Sun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CLASSIFIED; Pg. A26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Lisa Johnson, Calgary Sun</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Edmonton </w:t>
      </w:r>
    </w:p>
    <w:p>
      <w:pPr>
        <w:keepNext/>
        <w:spacing w:before="240" w:after="0" w:line="340" w:lineRule="atLeast"/>
        <w:ind w:left="0" w:right="0" w:firstLine="0"/>
        <w:jc w:val="left"/>
        <w:rPr>
          <w:lang w:val="en-US" w:eastAsia="en-US" w:bidi="ar-SA"/>
        </w:rPr>
      </w:pPr>
      <w:bookmarkStart w:id="189" w:name="Body_93"/>
      <w:bookmarkEnd w:id="1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EDMONTON -Firefighters and equipment have been sent out to prepare for the official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beginning March 1, the province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Agriculture, Forestry and Rural Economic Development Minister Nate Horner said in a news release Monday crews are ready.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priority is keeping Albertans and our communities safe. We continue to explore new technology and innovative wildland firefighting programs to evaluate what we need in Alberta's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management tool kit," said Horner.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the province's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came to an end on Oct. 31, a total of 1,308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burned 52,955 hectares since last March 1, despite the dry weather. In comparison, the five-year average between 2016 and 2020 was 1,123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burning 317,326 hectares. According to the province, 62 per cent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last season were caused by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Due to the manageable conditions in Alberta and the absence of large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like those in 2016 and 2019, the province was able to help eight other jurisdictions over the summer.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Monday's release noted that in the spring,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hazard is highest when fuels like trees and grass can be extremely dry and flammable after the snow has melted.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Fire permits are free and are required during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season for activities like residential, industrial or agricultural debris burning within the province's forest protection area. !@COPYRIGHT=© 2022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68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Lawsuit alleges power line sparked Colorado </w:t>
        </w:r>
      </w:hyperlink>
      <w:hyperlink r:id="rId82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Associated Press State &amp; Local</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 5:59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Associated Press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BUSINESS NEWS; STATE AND REGIONAL</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DENVER </w:t>
      </w:r>
    </w:p>
    <w:p>
      <w:pPr>
        <w:keepNext/>
        <w:spacing w:before="240" w:after="0" w:line="340" w:lineRule="atLeast"/>
        <w:ind w:left="0" w:right="0" w:firstLine="0"/>
        <w:jc w:val="left"/>
        <w:rPr>
          <w:lang w:val="en-US" w:eastAsia="en-US" w:bidi="ar-SA"/>
        </w:rPr>
      </w:pPr>
      <w:bookmarkStart w:id="191" w:name="Body_94"/>
      <w:bookmarkEnd w:id="1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8"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DENVER (AP) — The first lawsuit filed in connection with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that destroyed over 1,000 homes and other buildings in suburban Denver claims that sparks from a power line started December's blaze.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lawsuit filed Thursday against Xcel Energy says that its power lines and equipment were a “substantial factor” in the cause, origin and continuation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which was fanned by intense winds. It says witnesses saw a fire igniting near a power line in the area where authorities say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started, with one witness videotaping sparks flying from a malfunctioning power line and igniting a fire on the ground that became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Minneapolis-based Xcel, Michelle Aguayo, said the company was reviewing the lawsuit but said it has not seen evidence that its equipment ignited the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own investigation shows that our equipment in the area of the fire was properly maintained and inspected, consistent with our high standards,” she said.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Authorities have not finished their investigation into what caused the fire, </w:t>
      </w:r>
      <w:hyperlink r:id="rId824" w:history="1">
        <w:r>
          <w:rPr>
            <w:rFonts w:ascii="arial unicode ms" w:eastAsia="arial unicode ms" w:hAnsi="arial unicode ms" w:cs="arial unicode ms"/>
            <w:i/>
            <w:color w:val="0077CC"/>
            <w:sz w:val="20"/>
            <w:u w:val="single"/>
            <w:shd w:val="clear" w:color="auto" w:fill="FFFFFF"/>
            <w:lang w:val="en-US" w:eastAsia="en-US" w:bidi="ar-SA"/>
          </w:rPr>
          <w:t>blamed for at least one death,</w:t>
        </w:r>
      </w:hyperlink>
      <w:r>
        <w:rPr>
          <w:rFonts w:ascii="arial unicode ms" w:eastAsia="arial unicode ms" w:hAnsi="arial unicode ms" w:cs="arial unicode ms"/>
          <w:color w:val="000000"/>
          <w:sz w:val="20"/>
          <w:lang w:val="en-US" w:eastAsia="en-US" w:bidi="ar-SA"/>
        </w:rPr>
        <w:t xml:space="preserve"> and said Thursday the work is expected to take several more months. The Boulder County Sheriff's Office declined to provide any details about the findings so far but it has has previously said it was investigating “any and all potential causes," including power lines, human activity and </w:t>
      </w:r>
      <w:hyperlink r:id="rId825" w:history="1">
        <w:r>
          <w:rPr>
            <w:rFonts w:ascii="arial unicode ms" w:eastAsia="arial unicode ms" w:hAnsi="arial unicode ms" w:cs="arial unicode ms"/>
            <w:i/>
            <w:color w:val="0077CC"/>
            <w:sz w:val="20"/>
            <w:u w:val="single"/>
            <w:shd w:val="clear" w:color="auto" w:fill="FFFFFF"/>
            <w:lang w:val="en-US" w:eastAsia="en-US" w:bidi="ar-SA"/>
          </w:rPr>
          <w:t>old coal mines in the area</w:t>
        </w:r>
      </w:hyperlink>
      <w:r>
        <w:rPr>
          <w:rFonts w:ascii="arial unicode ms" w:eastAsia="arial unicode ms" w:hAnsi="arial unicode ms" w:cs="arial unicode ms"/>
          <w:color w:val="000000"/>
          <w:sz w:val="20"/>
          <w:lang w:val="en-US" w:eastAsia="en-US" w:bidi="ar-SA"/>
        </w:rPr>
        <w:t xml:space="preserve"> where coal continues to burn underground.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images from the video referenced in the lawsuit were included in the filing. </w:t>
      </w:r>
      <w:hyperlink r:id="rId826" w:history="1">
        <w:r>
          <w:rPr>
            <w:rFonts w:ascii="arial unicode ms" w:eastAsia="arial unicode ms" w:hAnsi="arial unicode ms" w:cs="arial unicode ms"/>
            <w:i/>
            <w:color w:val="0077CC"/>
            <w:sz w:val="20"/>
            <w:u w:val="single"/>
            <w:shd w:val="clear" w:color="auto" w:fill="FFFFFF"/>
            <w:lang w:val="en-US" w:eastAsia="en-US" w:bidi="ar-SA"/>
          </w:rPr>
          <w:t>KUSA-TV obtained video</w:t>
        </w:r>
      </w:hyperlink>
      <w:r>
        <w:rPr>
          <w:rFonts w:ascii="arial unicode ms" w:eastAsia="arial unicode ms" w:hAnsi="arial unicode ms" w:cs="arial unicode ms"/>
          <w:color w:val="000000"/>
          <w:sz w:val="20"/>
          <w:lang w:val="en-US" w:eastAsia="en-US" w:bidi="ar-SA"/>
        </w:rPr>
        <w:t xml:space="preserve"> from a man not involved in the lawsuit that shows a sudden, big puff of smoke coming from a power line at the intersection in the area where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is suspected of starting but after a fire can already be seen burning nearby.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lawsuit seeks to be made a class action case, representing people affected by the fire. It was brought by two related businesses, including a store near where the sparking power line was reported, and an anonymous married couple. The store survived the fire and the lawsuit does not provide specific details about how the couple was harmed by the fire.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79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North Enderby Timber found not responsible for causing 2017 </w:t>
        </w:r>
      </w:hyperlink>
      <w:hyperlink r:id="rId8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Lake Country Calendar (Winfield)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93" w:name="Body_95"/>
      <w:bookmarkEnd w:id="1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North Okanagan sawmill has been cleared of responsibility for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that started at one of its work sites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B.C. Forest Appeals Commission confirmed that North Enderby Timber burned a number of slash piles in November 2016 at a cut block about six kilometres east of Clearwater and 40 km north of Adams Lake. One of those slash piles spread into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eight months later.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commission's decision notes that holdover fires have been found to occur as much as 18 months after debris pile burning.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Investigator Brian Morrison found that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most likely started as a holdover fire from the slash pile. Investigator Burke Nesjan disagreed that a holdover fire was the cause, but the panel ultimately sided with Morrison.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panel ruled that North Enderby's "intentional ignition of the debris pile cannot be said to have been the wilful and intentional ignition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Neither can it be said that North Enderby's lack of diligence in relation to the debris pile burning amounts to a wilful omission leading to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means the company won't have to pay the roughly $156,600 the government spent on putting out the resulting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which burned some 30 hectares.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North Enderby Timber was issued a fine for $66,871 — the value of the mature Crown timber that was damaged by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The company was also fined $5,000 in administrative penalties and $936 for the government's silviculture expenses.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North Enderby's sister company, Canadian Cedar Oil Technologies, was fined $2,500 in administrative penalties.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panel did find that North Enderby Timber "failed to exercise due diligence to prevent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as they had no written policies governing debris pile burning and provided no supervision to their contractor. However, they also found that the company did not wilfully cause or contribute to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which according to legislation means the company is not responsible for paying fire control costs.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Province of B.C. commits to year-round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spark North Okanagan emergency evacuation route funds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Brendan Shykora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Reporter, Vernon Morning Star</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me at </w:t>
      </w:r>
      <w:hyperlink r:id="rId834" w:history="1">
        <w:r>
          <w:rPr>
            <w:rFonts w:ascii="arial unicode ms" w:eastAsia="arial unicode ms" w:hAnsi="arial unicode ms" w:cs="arial unicode ms"/>
            <w:i/>
            <w:color w:val="0077CC"/>
            <w:sz w:val="20"/>
            <w:u w:val="single"/>
            <w:shd w:val="clear" w:color="auto" w:fill="FFFFFF"/>
            <w:lang w:val="en-US" w:eastAsia="en-US" w:bidi="ar-SA"/>
          </w:rPr>
          <w:t>Brendan.Shykora@vernonmorningstar.com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us: Facebook |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Lake Country Calendar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89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North Enderby Timber found not responsible for causing 2017 </w:t>
        </w:r>
      </w:hyperlink>
      <w:hyperlink r:id="rId84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Lake Country Calendar (Winfield)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95" w:name="Body_96"/>
      <w:bookmarkEnd w:id="1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4"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North Okanagan sawmill has been cleared of responsibility for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that started at one of its work sites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B.C. Forest Appeals Commission confirmed that North Enderby Timber burned a number of slash piles in November 2016 at a cut block about six kilometres east of Clearwater and 40 km north of Adams Lake. One of those slash piles spread into a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eight months later.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commission's decision notes that holdover fires have been found to occur as much as 18 months after debris pile burning.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Investigator Brian Morrison found that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most likely started as a holdover fire from the slash pile. Investigator Burke Nesjan disagreed that a holdover fire was the cause, but the panel ultimately sided with Morrison.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panel ruled that North Enderby's "intentional ignition of the debris pile cannot be said to have been the wilful and intentional ignition of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Neither can it be said that North Enderby's lack of diligence in relation to the debris pile burning amounts to a wilful omission leading to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means the company won't have to pay the roughly $156,600 the government spent on putting out the resulting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which burned some 30 hectares.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North Enderby Timber was issued a fine for $66,871 — the value of the mature Crown timber that was damaged by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The company was also fined $5,000 in administrative penalties and $936 for the government's silviculture expenses.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North Enderby's sister company, Canadian Cedar Oil Technologies, was fined $2,500 in administrative penalties.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panel did find that North Enderby Timber "failed to exercise due diligence to prevent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as they had no written policies governing debris pile burning and provided no supervision to their contractor. However, they also found that the company did not wilfully cause or contribute to the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which according to legislation means the company is not responsible for paying fire control costs.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Province of B.C. commits to year-round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service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spark North Okanagan emergency evacuation route funds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Brendan Shykora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Reporter, Vernon Morning Star</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me at </w:t>
      </w:r>
      <w:hyperlink r:id="rId834" w:history="1">
        <w:r>
          <w:rPr>
            <w:rFonts w:ascii="arial unicode ms" w:eastAsia="arial unicode ms" w:hAnsi="arial unicode ms" w:cs="arial unicode ms"/>
            <w:i/>
            <w:color w:val="0077CC"/>
            <w:sz w:val="20"/>
            <w:u w:val="single"/>
            <w:shd w:val="clear" w:color="auto" w:fill="FFFFFF"/>
            <w:lang w:val="en-US" w:eastAsia="en-US" w:bidi="ar-SA"/>
          </w:rPr>
          <w:t>Brendan.Shykora@vernonmorningstar.com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us: Facebook |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Lake Country Calendar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99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Sen. Feinstein: Northern California to Receive $81M to Reduce </w:t>
        </w:r>
      </w:hyperlink>
      <w:hyperlink r:id="rId84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7" w:name="Body_97"/>
      <w:bookmarkEnd w:id="1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7"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Sen. Dianne Feinstein, D-California, issued the following statement on April 11,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Senator Dianne Feinstein (D-Calif.) today released the following statement after the Biden administration announced California would receive nearly $81 million in initial investment through the bipartisan infrastructure law for two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reduction projects: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great news that the Forest Service is planning to conduct nearly 50,000 acres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work across Northern California in the next three years."The funds will be used to remove dead or dying trees from nearly 17,000 acres in the Tahoe National Forest and more than 32,000 acres in the Stanislaus National Forest. These areas are prone to devastating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as we've seen over the last few years, including the Rim Fire in 2013, the Creek Fire in 2020 and the North Complex Fire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two projects will receive nearly $81 million in initial investment from the bipartisan infrastructure law. The projects are part of the Biden administration's 10-year strategy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West by tripling the number of acres treated for hazardous fuels build-up.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will continue to increase the frequency and severity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The eight largest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history have occurred since 2017. Over that time, nearly 200 lives have been lost, more than 32,000 homes destroyed and 10 million acres have been scorched in California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is why I'm glad the Biden administration is taking the threat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seriously. I will continue to work with the administration to ensure California gets additional funding as more projects are announced."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MSTRUCK-7806416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609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FEINSTEIN: NORTHERN CALIFORNIA TO RECEIVE $81 MILLION TO REDUCE </w:t>
        </w:r>
      </w:hyperlink>
      <w:hyperlink r:id="rId85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9" w:name="Body_98"/>
      <w:bookmarkEnd w:id="1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0"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California Senator Dianne Feinstein: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Senator Dianne Feinstein (D-Calif.) today released the following statement after the Biden administration announced California would receive nearly $81 million in initial investment through the bipartisan infrastructure law for two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reduction projects: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great news that the Forest Service is planning to conduct nearly 50,000 acres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prevention work across Northern California in the next three years.The funds will be used to remove dead or dying trees from nearly 17,000 acres in the Tahoe National Forest and more than 32,000 acres in the Stanislaus National Forest. These areas are prone to devastating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as weve seen over the last few years, including the Rim Fire in 2013, the Creek Fire in 2020 and the North Complex Fire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two projects will receive nearly $81 million in initial investment from the bipartisan infrastructure law. The projects are part of the Biden administrations 10-year strategy to address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in the West by tripling the number of acres treated for hazardous fuels build-up.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will continue to increase the frequency and severity of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The eight largest </w:t>
      </w:r>
      <w:r>
        <w:rPr>
          <w:rFonts w:ascii="arial unicode ms" w:eastAsia="arial unicode ms" w:hAnsi="arial unicode ms" w:cs="arial unicode ms"/>
          <w:b/>
          <w:i/>
          <w:color w:val="000000"/>
          <w:sz w:val="20"/>
          <w:u w:val="single"/>
          <w:lang w:val="en-US" w:eastAsia="en-US" w:bidi="ar-SA"/>
        </w:rPr>
        <w:t>wildfires</w:t>
      </w:r>
      <w:r>
        <w:rPr>
          <w:rFonts w:ascii="arial unicode ms" w:eastAsia="arial unicode ms" w:hAnsi="arial unicode ms" w:cs="arial unicode ms"/>
          <w:color w:val="000000"/>
          <w:sz w:val="20"/>
          <w:lang w:val="en-US" w:eastAsia="en-US" w:bidi="ar-SA"/>
        </w:rPr>
        <w:t xml:space="preserve"> in California history have occurred since 2017. Over that time, nearly 200 lives have been lost, more than 32,000 homes destroyed and 10 million acres have been scorched in California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is why Im glad the Biden administration is taking the threat of </w:t>
      </w:r>
      <w:r>
        <w:rPr>
          <w:rFonts w:ascii="arial unicode ms" w:eastAsia="arial unicode ms" w:hAnsi="arial unicode ms" w:cs="arial unicode ms"/>
          <w:b/>
          <w:i/>
          <w:color w:val="000000"/>
          <w:sz w:val="20"/>
          <w:u w:val="single"/>
          <w:lang w:val="en-US" w:eastAsia="en-US" w:bidi="ar-SA"/>
        </w:rPr>
        <w:t>wildfire</w:t>
      </w:r>
      <w:r>
        <w:rPr>
          <w:rFonts w:ascii="arial unicode ms" w:eastAsia="arial unicode ms" w:hAnsi="arial unicode ms" w:cs="arial unicode ms"/>
          <w:color w:val="000000"/>
          <w:sz w:val="20"/>
          <w:lang w:val="en-US" w:eastAsia="en-US" w:bidi="ar-SA"/>
        </w:rPr>
        <w:t xml:space="preserve"> seriously. I will continue to work with the administration to ensure California gets additional funding as more projects are announced.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pPr>
      <w:r>
        <w:rPr>
          <w:lang w:val="en-US" w:eastAsia="en-US" w:bidi="ar-SA"/>
        </w:rPr>
        <w:br/>
      </w:r>
      <w:r>
        <w:pict>
          <v:line id="_x0000_s1351" style="position:absolute;z-index:2518620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Drought and wildfires highlight Wildfire Awareness Week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information at your fingertips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information at your fingertips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information at your fingertips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information at your fingertips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LEADING WILDFIRE MANAGEMENT GROUPS HONOR 2022 WILDFIRE MITIGATION AWARD WINNERS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NATION'S LEADING WILDFIRE MANAGEMENT GROUPS NAME 2022 WILDFIRE MITIGATION AWARDEES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'WILDFIRES IN GEORGIA'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 Wildfire Fight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Barnegat wins wildfire grant; Barnegat wins $500 wildfire preparedness grant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POTENTIAL INCREASES IN SOUTHWEST TEXAS FIREFIGHTERS CONTINUE TO CONTAIN SEVERAL LARGE WILDFIRES FROM THE SOUTHERN PLAINS WILDFIRE OUTBREAK.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Division of Forestry: Wears Valley wildfire 100% contained; Dupont wildfire nearly contained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Division of Forestry: Wears Valley wildfire 100% contained; Dupont wildfire nearly contained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Nature Conservancy: Initiative Targets Western Wildfire Risks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April is wildfire season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 National Fire Protection Association: Nations Leading Wildfire Management Groups Name 2022 Wildfire Mitigation Awardees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Forecast Calls For Fierce: MRA Spring Checklist Helps U.S. and Canadian Homeowners Guard Against Wildfire Danger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 south-central Nebraska considered 50% contained; Wildfire in south-central Nebraska considered 50% contained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this weekend across Texas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County forms Wildfire Resiliency Office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POTENTIAL INCREASES TODAY IN SOUTHWEST TEXAS AS FIREFIGHTERS CONTINUE TO CONTAIN SEVERAL LARGE WILDFIRES FROM THURSDAY'S SOUTHERN PLAINS WILDFIRE OUTBR....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POTENTIAL ACROSS THE STATE THIS WEEK POSSIBLE WILDFIRE OUTBREAK MARCH 29 IN THE HIGH PLAINS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 the Gila contained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Alberta prepares for wildfire season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in caroline godfrey park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NEWSROOM: WILDFIRE POTENTIAL ACROSS THE STATE THIS WEEK WITH POSSIBLE WILDFIRE OUTBREAK TUESDAY IN THE HIGH PLAINS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Victorian pacers go like wildfire in heats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GRAZING GOATS TO HELP REDUCE WILDFIRE RISK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Victorian pacers go like wildfire in heats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Lake Tahoe Basin Management Unit: Nation's Leading Wildfire Management Groups Honor Tahoe Fire, Fuels Team With Wildfire Mitigation Award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120 FIREFIGHTERS BATTLE THREE WILD FIRES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to increase as drought persists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to increase as drought persists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Yukon wildfire control evolves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Cattle helping to manage wildfire risk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Active Wildfire Seasons Provide New Lessons on Wildfire Risk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to increase as drought persists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 International Association of Fire Chiefs: Nation's Leading Wildfire Management Groups Name 2022 Wildfire Mitigation Awardees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to increase as drought persists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 National Association of State Foresters: Nation's Leading Wildfire Management Groups Name 2022 Wildfire Mitigation Awardees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Alberta prepares for wildfire season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potential across the state this week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activity expected to increase as drought persists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Wicked wind and wildfire weather today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Nelson and Ymir receive wildfire safety grants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ACTIVE WILDFIRE SEASONS PROVIDE NEW LESSONS ON WILDFIRE RISK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Alberta prepares for wildfire season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POTENTIAL INCREASES IN SOUTHWEST TEXAS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Alberta prepares for wildfire season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Arizona firefighters kick off wildfire training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season returns to Midwest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season returns to Midwest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Wildfires coming closer to towns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Fire crews prepare for wildfire season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 xml:space="preserve">Spring ushers in wildfire season in Michigan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Active Wildfire Seasons Provide New Lessons on Wildfire Risk'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trends outpace mitigation measures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trends outpace mitigation measures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Wildfires coming closer to towns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Alberta prepares for wildfire season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FEINSTEIN: NORTHERN CALIFORNIA TO RECEIVE $81M TO REDUCE WILDFIRE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It's Wildfire Awareness Week in Arizona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Firefighter dies after battling wildfire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Complexity of Texas wildfires increases, more resources mobilized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threat expected to increase across region through weekend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Investigation into 'challenging' wildfire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Investigation into 'challenging' wildfire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Wildfire trends outpace mitigation measures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Complexity of Texas wildfires increases, more resources mobilized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After Wildfires, California Communities Struggle With Budgets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Texas Farm Bureau Establishes Wildfire Relief Fund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Complexity of Texas wildfires increases, more resources mobilized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Spring wildfire season underway in NC</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Complexity of Texas wildfires increases, more resources mobilized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 xml:space="preserve">Wildfire danger on the rise Pa. warns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Amber wildfire alert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Complexity of Texas wildfires increases, more resources mobilized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Rising threat of wildfires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High potential for wildfire outbreak Thursday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Firefighters working to contain Eglin AFB wildfire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Sariska fights wildfire with IAF choppers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Firefighter dies after battling wildfire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 issues wildfire alert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Ready for 2022 wildfire season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Wooded homes in Penticton wanted for wildfire training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Wheatland Wildfire basketball returns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Ready for 2022 wildfire season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Chipola Complex Wildfire live updates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High wildfire risk today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Chipola Complex Wildfire live updates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Ready for 2022 wildfire season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Amber wildfire alert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Prescribed burn near Las Vegas becomes wildfire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Yukon wildfire control evolves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Province prepares for wildfire season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Lawsuit alleges power line sparked Colorado wildfire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North Enderby Timber found not responsible for causing 2017 wildfire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North Enderby Timber found not responsible for causing 2017 wildfire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Sen. Feinstein: Northern California to Receive $81M to Reduce Wildfire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FEINSTEIN: NORTHERN CALIFORNIA TO RECEIVE $81 MILLION TO REDUCE WILDFIRE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8F94F3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306B097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469D7BE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719F6BC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7BA4E4D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8"/>
  </w:num>
  <w:num w:numId="6">
    <w:abstractNumId w:val="5"/>
  </w:num>
  <w:num w:numId="7">
    <w:abstractNumId w:val="4"/>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28-CY51-JCBF-S0T3-00000-00&amp;idtype=PID&amp;context=1516831" TargetMode="External" /><Relationship Id="rId100" Type="http://schemas.openxmlformats.org/officeDocument/2006/relationships/hyperlink" Target="https://advance.lexis.com/api/document?id=urn:contentItem:654C-Y2H1-JC5B-G364-00000-00&amp;idtype=PID&amp;context=1516831" TargetMode="External" /><Relationship Id="rId101" Type="http://schemas.openxmlformats.org/officeDocument/2006/relationships/hyperlink" Target="https://advance.lexis.com/api/document?id=urn:contentItem:655T-GXN1-F0HF-808K-00000-00&amp;idtype=PID&amp;context=1516831" TargetMode="External" /><Relationship Id="rId102" Type="http://schemas.openxmlformats.org/officeDocument/2006/relationships/hyperlink" Target="https://advance.lexis.com/api/document?id=urn:contentItem:655X-T911-JD2C-J46Y-00000-00&amp;idtype=PID&amp;context=1516831" TargetMode="External" /><Relationship Id="rId103" Type="http://schemas.openxmlformats.org/officeDocument/2006/relationships/hyperlink" Target="https://advance.lexis.com/api/document?id=urn:contentItem:656P-Y6X1-JC11-112K-00000-00&amp;idtype=PID&amp;context=1516831" TargetMode="External" /><Relationship Id="rId104" Type="http://schemas.openxmlformats.org/officeDocument/2006/relationships/hyperlink" Target="https://advance.lexis.com/api/document?id=urn:contentItem:656R-S9J1-DYTH-G2KG-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528-CY51-JCBF-S16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4K-7251-JC3H-04YV-00000-00&amp;context=1516831" TargetMode="External" /><Relationship Id="rId118" Type="http://schemas.openxmlformats.org/officeDocument/2006/relationships/hyperlink" Target="mailto:MSmith@currentargu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539-JXT1-F12F-F44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556-N6W1-JD3Y-Y2S7-00000-00&amp;context=1516831" TargetMode="External" /><Relationship Id="rId126" Type="http://schemas.openxmlformats.org/officeDocument/2006/relationships/image" Target="media/image3.png"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529-18X1-DY2D-K1WS-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556-N6W1-JD3Y-Y2CY-00000-00&amp;context=1516831" TargetMode="External" /><Relationship Id="rId134" Type="http://schemas.openxmlformats.org/officeDocument/2006/relationships/image" Target="media/image4.png"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652W-T0B1-JBCN-41BP-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55D-4WW1-JDG9-Y515-00000-00&amp;context=1516831" TargetMode="External" /><Relationship Id="rId142" Type="http://schemas.openxmlformats.org/officeDocument/2006/relationships/image" Target="media/image5.png"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556-N6W1-JD3Y-Y2JD-00000-00&amp;context=1516831" TargetMode="External" /><Relationship Id="rId15" Type="http://schemas.openxmlformats.org/officeDocument/2006/relationships/hyperlink" Target="https://advance.lexis.com/api/document?id=urn:contentItem:652P-9VP1-DYTH-G1XD-00000-00&amp;idtype=PID&amp;context=1516831" TargetMode="External" /><Relationship Id="rId150" Type="http://schemas.openxmlformats.org/officeDocument/2006/relationships/hyperlink" Target="http://www.m2.com"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528-CY51-JCBF-S0T3-00000-00&amp;context=1516831"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655D-YXK1-DXVP-V3R8-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6528-CY51-JCBF-S164-00000-00&amp;context=1516831" TargetMode="External" /><Relationship Id="rId165" Type="http://schemas.openxmlformats.org/officeDocument/2006/relationships/hyperlink" Target="mailto:wforman-cook@stateforesters.org"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yperlink" Target="https://advance.lexis.com/api/document?id=urn:contentItem:655D-YNS1-JBCN-4024-00000-00&amp;idtype=PID&amp;context=1516831" TargetMode="Externa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news&amp;id=urn:contentItem:6539-JXT1-F12F-F44G-00000-00&amp;context=1516831" TargetMode="External" /><Relationship Id="rId173" Type="http://schemas.openxmlformats.org/officeDocument/2006/relationships/hyperlink" Target="mailto:contentservices@htlive.com"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656S-DGX1-JC11-12KX-00000-00&amp;idtype=PID&amp;context=1516831" TargetMode="External" /><Relationship Id="rId180" Type="http://schemas.openxmlformats.org/officeDocument/2006/relationships/hyperlink" Target="https://advance.lexis.com/api/document?collection=news&amp;id=urn:contentItem:6529-18X1-DY2D-K1WS-00000-00&amp;context=1516831" TargetMode="External" /><Relationship Id="rId181" Type="http://schemas.openxmlformats.org/officeDocument/2006/relationships/image" Target="media/image6.png"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news&amp;id=urn:contentItem:652W-T0B1-JBCN-41BP-00000-00&amp;context=1516831" TargetMode="External" /><Relationship Id="rId189" Type="http://schemas.openxmlformats.org/officeDocument/2006/relationships/hyperlink" Target="mailto:Doylecdoyle@pressofac.com" TargetMode="External" /><Relationship Id="rId19" Type="http://schemas.openxmlformats.org/officeDocument/2006/relationships/hyperlink" Target="https://advance.lexis.com/api/document?id=urn:contentItem:654H-3BF1-DXVP-V1MN-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652P-9VP1-DYTH-G1XD-00000-00&amp;context=1516831" TargetMode="External" /><Relationship Id="rId197" Type="http://schemas.openxmlformats.org/officeDocument/2006/relationships/header" Target="header37.xml" /><Relationship Id="rId198" Type="http://schemas.openxmlformats.org/officeDocument/2006/relationships/header" Target="header38.xml" /><Relationship Id="rId199" Type="http://schemas.openxmlformats.org/officeDocument/2006/relationships/footer" Target="footer37.xml" /><Relationship Id="rId2" Type="http://schemas.openxmlformats.org/officeDocument/2006/relationships/webSettings" Target="webSettings.xml" /><Relationship Id="rId20" Type="http://schemas.openxmlformats.org/officeDocument/2006/relationships/hyperlink" Target="https://advance.lexis.com/api/document?id=urn:contentItem:652F-1R31-JC11-13FN-00000-00&amp;idtype=PID&amp;context=1516831" TargetMode="External" /><Relationship Id="rId200" Type="http://schemas.openxmlformats.org/officeDocument/2006/relationships/footer" Target="footer38.xml" /><Relationship Id="rId201" Type="http://schemas.openxmlformats.org/officeDocument/2006/relationships/header" Target="header39.xml" /><Relationship Id="rId202" Type="http://schemas.openxmlformats.org/officeDocument/2006/relationships/footer" Target="footer39.xml" /><Relationship Id="rId203" Type="http://schemas.openxmlformats.org/officeDocument/2006/relationships/hyperlink" Target="https://advance.lexis.com/api/document?collection=news&amp;id=urn:contentItem:655D-YXK1-DXVP-V3R8-00000-00&amp;context=1516831" TargetMode="External" /><Relationship Id="rId204" Type="http://schemas.openxmlformats.org/officeDocument/2006/relationships/header" Target="header40.xml" /><Relationship Id="rId205" Type="http://schemas.openxmlformats.org/officeDocument/2006/relationships/header" Target="header41.xml" /><Relationship Id="rId206" Type="http://schemas.openxmlformats.org/officeDocument/2006/relationships/footer" Target="footer40.xml" /><Relationship Id="rId207" Type="http://schemas.openxmlformats.org/officeDocument/2006/relationships/footer" Target="footer41.xml" /><Relationship Id="rId208" Type="http://schemas.openxmlformats.org/officeDocument/2006/relationships/header" Target="header42.xml" /><Relationship Id="rId209" Type="http://schemas.openxmlformats.org/officeDocument/2006/relationships/footer" Target="footer42.xml" /><Relationship Id="rId21" Type="http://schemas.openxmlformats.org/officeDocument/2006/relationships/hyperlink" Target="https://advance.lexis.com/api/document?id=urn:contentItem:656R-NVV1-DXP3-R05H-00000-00&amp;idtype=PID&amp;context=1516831" TargetMode="External" /><Relationship Id="rId210" Type="http://schemas.openxmlformats.org/officeDocument/2006/relationships/hyperlink" Target="https://advance.lexis.com/api/document?collection=news&amp;id=urn:contentItem:655D-YNS1-JBCN-4024-00000-00&amp;context=1516831" TargetMode="External" /><Relationship Id="rId211" Type="http://schemas.openxmlformats.org/officeDocument/2006/relationships/header" Target="header43.xml" /><Relationship Id="rId212" Type="http://schemas.openxmlformats.org/officeDocument/2006/relationships/header" Target="header44.xml" /><Relationship Id="rId213" Type="http://schemas.openxmlformats.org/officeDocument/2006/relationships/footer" Target="footer43.xml" /><Relationship Id="rId214" Type="http://schemas.openxmlformats.org/officeDocument/2006/relationships/footer" Target="footer44.xml" /><Relationship Id="rId215" Type="http://schemas.openxmlformats.org/officeDocument/2006/relationships/header" Target="header45.xml" /><Relationship Id="rId216" Type="http://schemas.openxmlformats.org/officeDocument/2006/relationships/footer" Target="footer45.xml" /><Relationship Id="rId217" Type="http://schemas.openxmlformats.org/officeDocument/2006/relationships/hyperlink" Target="https://advance.lexis.com/api/document?collection=news&amp;id=urn:contentItem:656S-DGX1-JC11-12KX-00000-00&amp;context=1516831" TargetMode="External" /><Relationship Id="rId218" Type="http://schemas.openxmlformats.org/officeDocument/2006/relationships/hyperlink" Target="mailto:jay.lee@TNC.ORG" TargetMode="External" /><Relationship Id="rId219" Type="http://schemas.openxmlformats.org/officeDocument/2006/relationships/hyperlink" Target="mailto:lindsay.schlageter@TNC.ORG" TargetMode="External" /><Relationship Id="rId22" Type="http://schemas.openxmlformats.org/officeDocument/2006/relationships/hyperlink" Target="https://advance.lexis.com/api/document?id=urn:contentItem:656P-F381-DXVP-V1T6-00000-00&amp;idtype=PID&amp;context=1516831" TargetMode="External" /><Relationship Id="rId220" Type="http://schemas.openxmlformats.org/officeDocument/2006/relationships/header" Target="header46.xml" /><Relationship Id="rId221" Type="http://schemas.openxmlformats.org/officeDocument/2006/relationships/header" Target="header47.xml" /><Relationship Id="rId222" Type="http://schemas.openxmlformats.org/officeDocument/2006/relationships/footer" Target="footer46.xml" /><Relationship Id="rId223" Type="http://schemas.openxmlformats.org/officeDocument/2006/relationships/footer" Target="footer47.xml" /><Relationship Id="rId224" Type="http://schemas.openxmlformats.org/officeDocument/2006/relationships/header" Target="header48.xml" /><Relationship Id="rId225" Type="http://schemas.openxmlformats.org/officeDocument/2006/relationships/footer" Target="footer48.xml" /><Relationship Id="rId226" Type="http://schemas.openxmlformats.org/officeDocument/2006/relationships/hyperlink" Target="https://advance.lexis.com/api/document?collection=news&amp;id=urn:contentItem:654H-3BF1-DXVP-V1MN-00000-00&amp;context=1516831" TargetMode="External" /><Relationship Id="rId227" Type="http://schemas.openxmlformats.org/officeDocument/2006/relationships/hyperlink" Target="mailto:hkirsch@huntingdondailynews.com" TargetMode="External" /><Relationship Id="rId228" Type="http://schemas.openxmlformats.org/officeDocument/2006/relationships/header" Target="header49.xml" /><Relationship Id="rId229" Type="http://schemas.openxmlformats.org/officeDocument/2006/relationships/header" Target="header50.xml" /><Relationship Id="rId23" Type="http://schemas.openxmlformats.org/officeDocument/2006/relationships/hyperlink" Target="https://advance.lexis.com/api/document?id=urn:contentItem:6562-C2C1-DY8S-B11N-00000-00&amp;idtype=PID&amp;context=1516831" TargetMode="External" /><Relationship Id="rId230" Type="http://schemas.openxmlformats.org/officeDocument/2006/relationships/footer" Target="footer49.xml" /><Relationship Id="rId231" Type="http://schemas.openxmlformats.org/officeDocument/2006/relationships/footer" Target="footer50.xml" /><Relationship Id="rId232" Type="http://schemas.openxmlformats.org/officeDocument/2006/relationships/header" Target="header51.xml" /><Relationship Id="rId233" Type="http://schemas.openxmlformats.org/officeDocument/2006/relationships/footer" Target="footer51.xml" /><Relationship Id="rId234" Type="http://schemas.openxmlformats.org/officeDocument/2006/relationships/hyperlink" Target="https://advance.lexis.com/api/document?collection=news&amp;id=urn:contentItem:652F-1R31-JC11-13FN-00000-00&amp;context=1516831" TargetMode="External" /><Relationship Id="rId235" Type="http://schemas.openxmlformats.org/officeDocument/2006/relationships/hyperlink" Target="http://www.stateforesters.org/mitigation" TargetMode="External" /><Relationship Id="rId236" Type="http://schemas.openxmlformats.org/officeDocument/2006/relationships/hyperlink" Target="mailto:publicaffairs@nfpa.org" TargetMode="External" /><Relationship Id="rId237" Type="http://schemas.openxmlformats.org/officeDocument/2006/relationships/header" Target="header52.xml" /><Relationship Id="rId238" Type="http://schemas.openxmlformats.org/officeDocument/2006/relationships/header" Target="header53.xml" /><Relationship Id="rId239" Type="http://schemas.openxmlformats.org/officeDocument/2006/relationships/footer" Target="footer52.xml" /><Relationship Id="rId24" Type="http://schemas.openxmlformats.org/officeDocument/2006/relationships/hyperlink" Target="https://advance.lexis.com/api/document?id=urn:contentItem:654K-2GK1-JBCN-40TS-00000-00&amp;idtype=PID&amp;context=1516831" TargetMode="External" /><Relationship Id="rId240" Type="http://schemas.openxmlformats.org/officeDocument/2006/relationships/footer" Target="footer53.xml" /><Relationship Id="rId241" Type="http://schemas.openxmlformats.org/officeDocument/2006/relationships/header" Target="header54.xml" /><Relationship Id="rId242" Type="http://schemas.openxmlformats.org/officeDocument/2006/relationships/footer" Target="footer54.xml" /><Relationship Id="rId243" Type="http://schemas.openxmlformats.org/officeDocument/2006/relationships/hyperlink" Target="https://advance.lexis.com/api/document?collection=news&amp;id=urn:contentItem:656R-NVV1-DXP3-R05H-00000-00&amp;context=1516831" TargetMode="External" /><Relationship Id="rId244" Type="http://schemas.openxmlformats.org/officeDocument/2006/relationships/hyperlink" Target="http://www.metalroofing.comand" TargetMode="External" /><Relationship Id="rId245" Type="http://schemas.openxmlformats.org/officeDocument/2006/relationships/hyperlink" Target="https://www.fema.gov/pdf/hazard/wildfire/wdfrdam.pdfoffer" TargetMode="External" /><Relationship Id="rId246" Type="http://schemas.openxmlformats.org/officeDocument/2006/relationships/hyperlink" Target="http://www.metalroofing.com" TargetMode="External" /><Relationship Id="rId247" Type="http://schemas.openxmlformats.org/officeDocument/2006/relationships/hyperlink" Target="mailto:darcie@metalroofing.com" TargetMode="External" /><Relationship Id="rId248" Type="http://schemas.openxmlformats.org/officeDocument/2006/relationships/header" Target="header55.xml" /><Relationship Id="rId249" Type="http://schemas.openxmlformats.org/officeDocument/2006/relationships/header" Target="header56.xml" /><Relationship Id="rId25" Type="http://schemas.openxmlformats.org/officeDocument/2006/relationships/hyperlink" Target="https://advance.lexis.com/api/document?id=urn:contentItem:6528-CY41-JCBF-S4TB-00000-00&amp;idtype=PID&amp;context=1516831" TargetMode="External" /><Relationship Id="rId250" Type="http://schemas.openxmlformats.org/officeDocument/2006/relationships/footer" Target="footer55.xml" /><Relationship Id="rId251" Type="http://schemas.openxmlformats.org/officeDocument/2006/relationships/footer" Target="footer56.xml" /><Relationship Id="rId252" Type="http://schemas.openxmlformats.org/officeDocument/2006/relationships/header" Target="header57.xml" /><Relationship Id="rId253" Type="http://schemas.openxmlformats.org/officeDocument/2006/relationships/footer" Target="footer57.xml" /><Relationship Id="rId254" Type="http://schemas.openxmlformats.org/officeDocument/2006/relationships/hyperlink" Target="https://advance.lexis.com/api/document?collection=news&amp;id=urn:contentItem:656P-F381-DXVP-V1T6-00000-00&amp;context=1516831" TargetMode="External" /><Relationship Id="rId255" Type="http://schemas.openxmlformats.org/officeDocument/2006/relationships/hyperlink" Target="mailto:bob.glissmann@owh.com"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yperlink" Target="https://advance.lexis.com/api/document?id=urn:contentItem:653S-5RJ1-JCBF-S3GJ-00000-00&amp;idtype=PID&amp;context=1516831" TargetMode="Externa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6562-C2C1-DY8S-B11N-00000-00&amp;context=1516831" TargetMode="External" /><Relationship Id="rId263" Type="http://schemas.openxmlformats.org/officeDocument/2006/relationships/hyperlink" Target="https://bit.ly/3kemhbG"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656X-X6F1-DYJJ-P3B0-00000-00&amp;idtype=PID&amp;context=1516831" TargetMode="External" /><Relationship Id="rId270" Type="http://schemas.openxmlformats.org/officeDocument/2006/relationships/hyperlink" Target="https://advance.lexis.com/api/document?collection=news&amp;id=urn:contentItem:654K-2GK1-JBCN-40TS-00000-00&amp;context=1516831" TargetMode="External" /><Relationship Id="rId271" Type="http://schemas.openxmlformats.org/officeDocument/2006/relationships/header" Target="header64.xml" /><Relationship Id="rId272" Type="http://schemas.openxmlformats.org/officeDocument/2006/relationships/header" Target="header65.xml" /><Relationship Id="rId273" Type="http://schemas.openxmlformats.org/officeDocument/2006/relationships/footer" Target="footer64.xml" /><Relationship Id="rId274" Type="http://schemas.openxmlformats.org/officeDocument/2006/relationships/footer" Target="footer65.xml" /><Relationship Id="rId275" Type="http://schemas.openxmlformats.org/officeDocument/2006/relationships/header" Target="header66.xml" /><Relationship Id="rId276" Type="http://schemas.openxmlformats.org/officeDocument/2006/relationships/footer" Target="footer66.xml" /><Relationship Id="rId277" Type="http://schemas.openxmlformats.org/officeDocument/2006/relationships/hyperlink" Target="https://advance.lexis.com/api/document?collection=news&amp;id=urn:contentItem:6528-CY41-JCBF-S4TB-00000-00&amp;context=1516831"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6515-4N51-F0HF-82T5-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653S-5RJ1-JCBF-S3GJ-00000-00&amp;context=1516831"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hyperlink" Target="https://advance.lexis.com/api/document?id=urn:contentItem:656W-X211-DYKB-T4DD-00000-00&amp;idtype=PID&amp;context=1516831" TargetMode="External" /><Relationship Id="rId290" Type="http://schemas.openxmlformats.org/officeDocument/2006/relationships/footer" Target="footer72.xml" /><Relationship Id="rId291" Type="http://schemas.openxmlformats.org/officeDocument/2006/relationships/hyperlink" Target="https://advance.lexis.com/api/document?collection=news&amp;id=urn:contentItem:656X-X6F1-DYJJ-P3B0-00000-00&amp;context=1516831" TargetMode="External" /><Relationship Id="rId292" Type="http://schemas.openxmlformats.org/officeDocument/2006/relationships/header" Target="header73.xml" /><Relationship Id="rId293" Type="http://schemas.openxmlformats.org/officeDocument/2006/relationships/header" Target="header74.xml" /><Relationship Id="rId294" Type="http://schemas.openxmlformats.org/officeDocument/2006/relationships/footer" Target="footer73.xml" /><Relationship Id="rId295" Type="http://schemas.openxmlformats.org/officeDocument/2006/relationships/footer" Target="footer74.xml" /><Relationship Id="rId296" Type="http://schemas.openxmlformats.org/officeDocument/2006/relationships/header" Target="header75.xml" /><Relationship Id="rId297" Type="http://schemas.openxmlformats.org/officeDocument/2006/relationships/footer" Target="footer75.xml" /><Relationship Id="rId298" Type="http://schemas.openxmlformats.org/officeDocument/2006/relationships/hyperlink" Target="https://advance.lexis.com/api/document?collection=news&amp;id=urn:contentItem:6515-4N51-F0HF-82T5-00000-00&amp;context=1516831" TargetMode="External" /><Relationship Id="rId299" Type="http://schemas.openxmlformats.org/officeDocument/2006/relationships/header" Target="header76.xml" /><Relationship Id="rId3" Type="http://schemas.openxmlformats.org/officeDocument/2006/relationships/fontTable" Target="fontTable.xml" /><Relationship Id="rId30" Type="http://schemas.openxmlformats.org/officeDocument/2006/relationships/hyperlink" Target="https://advance.lexis.com/api/document?id=urn:contentItem:653N-PCT1-JCBF-S1WV-00000-00&amp;idtype=PID&amp;context=1516831" TargetMode="External" /><Relationship Id="rId300" Type="http://schemas.openxmlformats.org/officeDocument/2006/relationships/header" Target="header77.xml" /><Relationship Id="rId301" Type="http://schemas.openxmlformats.org/officeDocument/2006/relationships/footer" Target="footer76.xml" /><Relationship Id="rId302" Type="http://schemas.openxmlformats.org/officeDocument/2006/relationships/footer" Target="footer77.xml" /><Relationship Id="rId303" Type="http://schemas.openxmlformats.org/officeDocument/2006/relationships/header" Target="header78.xml" /><Relationship Id="rId304" Type="http://schemas.openxmlformats.org/officeDocument/2006/relationships/footer" Target="footer78.xml" /><Relationship Id="rId305" Type="http://schemas.openxmlformats.org/officeDocument/2006/relationships/hyperlink" Target="https://advance.lexis.com/api/document?collection=news&amp;id=urn:contentItem:656W-X211-DYKB-T4DD-00000-00&amp;context=1516831" TargetMode="External" /><Relationship Id="rId306" Type="http://schemas.openxmlformats.org/officeDocument/2006/relationships/header" Target="header79.xml" /><Relationship Id="rId307" Type="http://schemas.openxmlformats.org/officeDocument/2006/relationships/header" Target="header80.xml" /><Relationship Id="rId308" Type="http://schemas.openxmlformats.org/officeDocument/2006/relationships/footer" Target="footer79.xml" /><Relationship Id="rId309" Type="http://schemas.openxmlformats.org/officeDocument/2006/relationships/footer" Target="footer80.xml" /><Relationship Id="rId31" Type="http://schemas.openxmlformats.org/officeDocument/2006/relationships/hyperlink" Target="https://advance.lexis.com/api/document?id=urn:contentItem:656B-2P91-F0J6-J3SJ-00000-00&amp;idtype=PID&amp;context=1516831" TargetMode="External" /><Relationship Id="rId310" Type="http://schemas.openxmlformats.org/officeDocument/2006/relationships/header" Target="header81.xml" /><Relationship Id="rId311" Type="http://schemas.openxmlformats.org/officeDocument/2006/relationships/footer" Target="footer81.xml" /><Relationship Id="rId312" Type="http://schemas.openxmlformats.org/officeDocument/2006/relationships/hyperlink" Target="https://advance.lexis.com/api/document?collection=news&amp;id=urn:contentItem:653N-PCT1-JCBF-S1WV-00000-00&amp;context=1516831" TargetMode="External" /><Relationship Id="rId313" Type="http://schemas.openxmlformats.org/officeDocument/2006/relationships/header" Target="header82.xml" /><Relationship Id="rId314" Type="http://schemas.openxmlformats.org/officeDocument/2006/relationships/header" Target="header83.xml" /><Relationship Id="rId315" Type="http://schemas.openxmlformats.org/officeDocument/2006/relationships/footer" Target="footer82.xml" /><Relationship Id="rId316" Type="http://schemas.openxmlformats.org/officeDocument/2006/relationships/footer" Target="footer83.xml" /><Relationship Id="rId317" Type="http://schemas.openxmlformats.org/officeDocument/2006/relationships/header" Target="header84.xml" /><Relationship Id="rId318" Type="http://schemas.openxmlformats.org/officeDocument/2006/relationships/footer" Target="footer84.xml" /><Relationship Id="rId319" Type="http://schemas.openxmlformats.org/officeDocument/2006/relationships/hyperlink" Target="https://advance.lexis.com/api/document?collection=news&amp;id=urn:contentItem:656B-2P91-F0J6-J3SJ-00000-00&amp;context=1516831" TargetMode="External" /><Relationship Id="rId32" Type="http://schemas.openxmlformats.org/officeDocument/2006/relationships/hyperlink" Target="https://advance.lexis.com/api/document?id=urn:contentItem:656H-SN31-DYTH-G1BX-00000-00&amp;idtype=PID&amp;context=1516831" TargetMode="External" /><Relationship Id="rId320" Type="http://schemas.openxmlformats.org/officeDocument/2006/relationships/header" Target="header85.xml" /><Relationship Id="rId321" Type="http://schemas.openxmlformats.org/officeDocument/2006/relationships/header" Target="header86.xml" /><Relationship Id="rId322" Type="http://schemas.openxmlformats.org/officeDocument/2006/relationships/footer" Target="footer85.xml" /><Relationship Id="rId323" Type="http://schemas.openxmlformats.org/officeDocument/2006/relationships/footer" Target="footer86.xml" /><Relationship Id="rId324" Type="http://schemas.openxmlformats.org/officeDocument/2006/relationships/header" Target="header87.xml" /><Relationship Id="rId325" Type="http://schemas.openxmlformats.org/officeDocument/2006/relationships/footer" Target="footer87.xml" /><Relationship Id="rId326" Type="http://schemas.openxmlformats.org/officeDocument/2006/relationships/hyperlink" Target="https://advance.lexis.com/api/document?collection=news&amp;id=urn:contentItem:656H-SN31-DYTH-G1BX-00000-00&amp;context=1516831" TargetMode="External" /><Relationship Id="rId327" Type="http://schemas.openxmlformats.org/officeDocument/2006/relationships/header" Target="header88.xml" /><Relationship Id="rId328" Type="http://schemas.openxmlformats.org/officeDocument/2006/relationships/header" Target="header89.xml" /><Relationship Id="rId329" Type="http://schemas.openxmlformats.org/officeDocument/2006/relationships/footer" Target="footer88.xml" /><Relationship Id="rId33" Type="http://schemas.openxmlformats.org/officeDocument/2006/relationships/hyperlink" Target="https://advance.lexis.com/api/document?id=urn:contentItem:656B-2P91-F0J6-J3T1-00000-00&amp;idtype=PID&amp;context=1516831" TargetMode="External" /><Relationship Id="rId330" Type="http://schemas.openxmlformats.org/officeDocument/2006/relationships/footer" Target="footer89.xml" /><Relationship Id="rId331" Type="http://schemas.openxmlformats.org/officeDocument/2006/relationships/header" Target="header90.xml" /><Relationship Id="rId332" Type="http://schemas.openxmlformats.org/officeDocument/2006/relationships/footer" Target="footer90.xml" /><Relationship Id="rId333" Type="http://schemas.openxmlformats.org/officeDocument/2006/relationships/hyperlink" Target="https://advance.lexis.com/api/document?collection=news&amp;id=urn:contentItem:656B-2P91-F0J6-J3T1-00000-00&amp;context=1516831" TargetMode="External" /><Relationship Id="rId334" Type="http://schemas.openxmlformats.org/officeDocument/2006/relationships/header" Target="header91.xml" /><Relationship Id="rId335" Type="http://schemas.openxmlformats.org/officeDocument/2006/relationships/header" Target="header92.xml" /><Relationship Id="rId336" Type="http://schemas.openxmlformats.org/officeDocument/2006/relationships/footer" Target="footer91.xml" /><Relationship Id="rId337" Type="http://schemas.openxmlformats.org/officeDocument/2006/relationships/footer" Target="footer92.xml" /><Relationship Id="rId338" Type="http://schemas.openxmlformats.org/officeDocument/2006/relationships/header" Target="header93.xml" /><Relationship Id="rId339" Type="http://schemas.openxmlformats.org/officeDocument/2006/relationships/footer" Target="footer93.xml" /><Relationship Id="rId34" Type="http://schemas.openxmlformats.org/officeDocument/2006/relationships/hyperlink" Target="https://advance.lexis.com/api/document?id=urn:contentItem:6563-68B1-DYG2-R4VH-00000-00&amp;idtype=PID&amp;context=1516831" TargetMode="External" /><Relationship Id="rId340" Type="http://schemas.openxmlformats.org/officeDocument/2006/relationships/hyperlink" Target="https://advance.lexis.com/api/document?collection=news&amp;id=urn:contentItem:6563-68B1-DYG2-R4VH-00000-00&amp;context=1516831" TargetMode="External" /><Relationship Id="rId341" Type="http://schemas.openxmlformats.org/officeDocument/2006/relationships/hyperlink" Target="mailto:lisa.herron@usda.gov" TargetMode="External" /><Relationship Id="rId342" Type="http://schemas.openxmlformats.org/officeDocument/2006/relationships/header" Target="header94.xml" /><Relationship Id="rId343" Type="http://schemas.openxmlformats.org/officeDocument/2006/relationships/header" Target="header95.xml" /><Relationship Id="rId344" Type="http://schemas.openxmlformats.org/officeDocument/2006/relationships/footer" Target="footer94.xml" /><Relationship Id="rId345" Type="http://schemas.openxmlformats.org/officeDocument/2006/relationships/footer" Target="footer95.xml" /><Relationship Id="rId346" Type="http://schemas.openxmlformats.org/officeDocument/2006/relationships/header" Target="header96.xml" /><Relationship Id="rId347" Type="http://schemas.openxmlformats.org/officeDocument/2006/relationships/footer" Target="footer96.xml" /><Relationship Id="rId348" Type="http://schemas.openxmlformats.org/officeDocument/2006/relationships/hyperlink" Target="https://advance.lexis.com/api/document?collection=news&amp;id=urn:contentItem:653G-7RN1-DYTY-C50F-00000-00&amp;context=1516831" TargetMode="External" /><Relationship Id="rId349" Type="http://schemas.openxmlformats.org/officeDocument/2006/relationships/header" Target="header97.xml" /><Relationship Id="rId35" Type="http://schemas.openxmlformats.org/officeDocument/2006/relationships/hyperlink" Target="https://advance.lexis.com/api/document?id=urn:contentItem:653G-7RN1-DYTY-C50F-00000-00&amp;idtype=PID&amp;context=1516831" TargetMode="External" /><Relationship Id="rId350" Type="http://schemas.openxmlformats.org/officeDocument/2006/relationships/header" Target="header98.xml" /><Relationship Id="rId351" Type="http://schemas.openxmlformats.org/officeDocument/2006/relationships/footer" Target="footer97.xml" /><Relationship Id="rId352" Type="http://schemas.openxmlformats.org/officeDocument/2006/relationships/footer" Target="footer98.xml" /><Relationship Id="rId353" Type="http://schemas.openxmlformats.org/officeDocument/2006/relationships/header" Target="header99.xml" /><Relationship Id="rId354" Type="http://schemas.openxmlformats.org/officeDocument/2006/relationships/footer" Target="footer99.xml" /><Relationship Id="rId355" Type="http://schemas.openxmlformats.org/officeDocument/2006/relationships/hyperlink" Target="https://advance.lexis.com/api/document?collection=news&amp;id=urn:contentItem:6558-F9C1-JBKS-P1S6-00000-00&amp;context=1516831" TargetMode="External" /><Relationship Id="rId356" Type="http://schemas.openxmlformats.org/officeDocument/2006/relationships/hyperlink" Target="https://protect-us.mimecast.com/s/0rsyCDkY05io77PQvIA_LxQ?domain=u7061146.ct.sendgrid.net" TargetMode="External" /><Relationship Id="rId357" Type="http://schemas.openxmlformats.org/officeDocument/2006/relationships/header" Target="header100.xml" /><Relationship Id="rId358" Type="http://schemas.openxmlformats.org/officeDocument/2006/relationships/header" Target="header101.xml" /><Relationship Id="rId359" Type="http://schemas.openxmlformats.org/officeDocument/2006/relationships/footer" Target="footer100.xml" /><Relationship Id="rId36" Type="http://schemas.openxmlformats.org/officeDocument/2006/relationships/hyperlink" Target="https://advance.lexis.com/api/document?id=urn:contentItem:6558-F9C1-JBKS-P1S6-00000-00&amp;idtype=PID&amp;context=1516831" TargetMode="External" /><Relationship Id="rId360" Type="http://schemas.openxmlformats.org/officeDocument/2006/relationships/footer" Target="footer101.xml" /><Relationship Id="rId361" Type="http://schemas.openxmlformats.org/officeDocument/2006/relationships/header" Target="header102.xml" /><Relationship Id="rId362" Type="http://schemas.openxmlformats.org/officeDocument/2006/relationships/footer" Target="footer102.xml" /><Relationship Id="rId363" Type="http://schemas.openxmlformats.org/officeDocument/2006/relationships/hyperlink" Target="https://advance.lexis.com/api/document?collection=news&amp;id=urn:contentItem:6558-F9C1-JBKS-P1SH-00000-00&amp;context=1516831" TargetMode="External" /><Relationship Id="rId364" Type="http://schemas.openxmlformats.org/officeDocument/2006/relationships/header" Target="header103.xml" /><Relationship Id="rId365" Type="http://schemas.openxmlformats.org/officeDocument/2006/relationships/header" Target="header104.xml" /><Relationship Id="rId366" Type="http://schemas.openxmlformats.org/officeDocument/2006/relationships/footer" Target="footer103.xml" /><Relationship Id="rId367" Type="http://schemas.openxmlformats.org/officeDocument/2006/relationships/footer" Target="footer104.xml" /><Relationship Id="rId368" Type="http://schemas.openxmlformats.org/officeDocument/2006/relationships/header" Target="header105.xml" /><Relationship Id="rId369" Type="http://schemas.openxmlformats.org/officeDocument/2006/relationships/footer" Target="footer105.xml" /><Relationship Id="rId37" Type="http://schemas.openxmlformats.org/officeDocument/2006/relationships/hyperlink" Target="https://advance.lexis.com/api/document?id=urn:contentItem:6558-F9C1-JBKS-P1SH-00000-00&amp;idtype=PID&amp;context=1516831" TargetMode="External" /><Relationship Id="rId370" Type="http://schemas.openxmlformats.org/officeDocument/2006/relationships/hyperlink" Target="https://advance.lexis.com/api/document?collection=news&amp;id=urn:contentItem:64XB-3RJ1-JD2C-J345-00000-00&amp;context=1516831" TargetMode="External" /><Relationship Id="rId371" Type="http://schemas.openxmlformats.org/officeDocument/2006/relationships/hyperlink" Target="mailto:dana.hatherly@yukon-news.com" TargetMode="External" /><Relationship Id="rId372" Type="http://schemas.openxmlformats.org/officeDocument/2006/relationships/header" Target="header106.xml" /><Relationship Id="rId373" Type="http://schemas.openxmlformats.org/officeDocument/2006/relationships/header" Target="header107.xml" /><Relationship Id="rId374" Type="http://schemas.openxmlformats.org/officeDocument/2006/relationships/footer" Target="footer106.xml" /><Relationship Id="rId375" Type="http://schemas.openxmlformats.org/officeDocument/2006/relationships/footer" Target="footer107.xml" /><Relationship Id="rId376" Type="http://schemas.openxmlformats.org/officeDocument/2006/relationships/header" Target="header108.xml" /><Relationship Id="rId377" Type="http://schemas.openxmlformats.org/officeDocument/2006/relationships/footer" Target="footer108.xml" /><Relationship Id="rId378" Type="http://schemas.openxmlformats.org/officeDocument/2006/relationships/hyperlink" Target="https://advance.lexis.com/api/document?collection=news&amp;id=urn:contentItem:655G-W4D1-F0HF-81G0-00000-00&amp;context=1516831" TargetMode="External" /><Relationship Id="rId379" Type="http://schemas.openxmlformats.org/officeDocument/2006/relationships/header" Target="header109.xml" /><Relationship Id="rId38" Type="http://schemas.openxmlformats.org/officeDocument/2006/relationships/hyperlink" Target="https://advance.lexis.com/api/document?id=urn:contentItem:64XB-3RJ1-JD2C-J345-00000-00&amp;idtype=PID&amp;context=1516831" TargetMode="External" /><Relationship Id="rId380" Type="http://schemas.openxmlformats.org/officeDocument/2006/relationships/header" Target="header110.xml" /><Relationship Id="rId381" Type="http://schemas.openxmlformats.org/officeDocument/2006/relationships/footer" Target="footer109.xml" /><Relationship Id="rId382" Type="http://schemas.openxmlformats.org/officeDocument/2006/relationships/footer" Target="footer110.xml" /><Relationship Id="rId383" Type="http://schemas.openxmlformats.org/officeDocument/2006/relationships/header" Target="header111.xml" /><Relationship Id="rId384" Type="http://schemas.openxmlformats.org/officeDocument/2006/relationships/footer" Target="footer111.xml" /><Relationship Id="rId385" Type="http://schemas.openxmlformats.org/officeDocument/2006/relationships/hyperlink" Target="https://advance.lexis.com/api/document?collection=news&amp;id=urn:contentItem:64RR-W951-DXP3-R0JK-00000-00&amp;context=1516831" TargetMode="External" /><Relationship Id="rId386" Type="http://schemas.openxmlformats.org/officeDocument/2006/relationships/hyperlink" Target="mailto:medes@actuary.org" TargetMode="External" /><Relationship Id="rId387" Type="http://schemas.openxmlformats.org/officeDocument/2006/relationships/header" Target="header112.xml" /><Relationship Id="rId388" Type="http://schemas.openxmlformats.org/officeDocument/2006/relationships/header" Target="header113.xml" /><Relationship Id="rId389" Type="http://schemas.openxmlformats.org/officeDocument/2006/relationships/footer" Target="footer112.xml" /><Relationship Id="rId39" Type="http://schemas.openxmlformats.org/officeDocument/2006/relationships/hyperlink" Target="https://advance.lexis.com/api/document?id=urn:contentItem:655G-W4D1-F0HF-81G0-00000-00&amp;idtype=PID&amp;context=1516831" TargetMode="External" /><Relationship Id="rId390" Type="http://schemas.openxmlformats.org/officeDocument/2006/relationships/footer" Target="footer113.xml" /><Relationship Id="rId391" Type="http://schemas.openxmlformats.org/officeDocument/2006/relationships/header" Target="header114.xml" /><Relationship Id="rId392" Type="http://schemas.openxmlformats.org/officeDocument/2006/relationships/footer" Target="footer114.xml" /><Relationship Id="rId393" Type="http://schemas.openxmlformats.org/officeDocument/2006/relationships/hyperlink" Target="https://advance.lexis.com/api/document?collection=news&amp;id=urn:contentItem:6558-F9C1-JBKS-P1TB-00000-00&amp;context=1516831" TargetMode="External" /><Relationship Id="rId394" Type="http://schemas.openxmlformats.org/officeDocument/2006/relationships/header" Target="header115.xml" /><Relationship Id="rId395" Type="http://schemas.openxmlformats.org/officeDocument/2006/relationships/header" Target="header116.xml" /><Relationship Id="rId396" Type="http://schemas.openxmlformats.org/officeDocument/2006/relationships/footer" Target="footer115.xml" /><Relationship Id="rId397" Type="http://schemas.openxmlformats.org/officeDocument/2006/relationships/footer" Target="footer116.xml" /><Relationship Id="rId398" Type="http://schemas.openxmlformats.org/officeDocument/2006/relationships/header" Target="header117.xml" /><Relationship Id="rId399" Type="http://schemas.openxmlformats.org/officeDocument/2006/relationships/footer" Target="footer117.xml" /><Relationship Id="rId4" Type="http://schemas.openxmlformats.org/officeDocument/2006/relationships/image" Target="media/image1.png" /><Relationship Id="rId40" Type="http://schemas.openxmlformats.org/officeDocument/2006/relationships/hyperlink" Target="https://advance.lexis.com/api/document?id=urn:contentItem:64RR-W951-DXP3-R0JK-00000-00&amp;idtype=PID&amp;context=1516831" TargetMode="External" /><Relationship Id="rId400" Type="http://schemas.openxmlformats.org/officeDocument/2006/relationships/hyperlink" Target="https://advance.lexis.com/api/document?collection=news&amp;id=urn:contentItem:652F-68C1-JC11-146G-00000-00&amp;context=1516831" TargetMode="External" /><Relationship Id="rId401" Type="http://schemas.openxmlformats.org/officeDocument/2006/relationships/header" Target="header118.xml" /><Relationship Id="rId402" Type="http://schemas.openxmlformats.org/officeDocument/2006/relationships/header" Target="header119.xml" /><Relationship Id="rId403" Type="http://schemas.openxmlformats.org/officeDocument/2006/relationships/footer" Target="footer118.xml" /><Relationship Id="rId404" Type="http://schemas.openxmlformats.org/officeDocument/2006/relationships/footer" Target="footer119.xml" /><Relationship Id="rId405" Type="http://schemas.openxmlformats.org/officeDocument/2006/relationships/header" Target="header120.xml" /><Relationship Id="rId406" Type="http://schemas.openxmlformats.org/officeDocument/2006/relationships/footer" Target="footer120.xml" /><Relationship Id="rId407" Type="http://schemas.openxmlformats.org/officeDocument/2006/relationships/hyperlink" Target="https://advance.lexis.com/api/document?collection=news&amp;id=urn:contentItem:6558-F9C1-JBKS-P1S9-00000-00&amp;context=1516831" TargetMode="External" /><Relationship Id="rId408" Type="http://schemas.openxmlformats.org/officeDocument/2006/relationships/header" Target="header121.xml" /><Relationship Id="rId409" Type="http://schemas.openxmlformats.org/officeDocument/2006/relationships/header" Target="header122.xml" /><Relationship Id="rId41" Type="http://schemas.openxmlformats.org/officeDocument/2006/relationships/hyperlink" Target="https://advance.lexis.com/api/document?id=urn:contentItem:6558-F9C1-JBKS-P1TB-00000-00&amp;idtype=PID&amp;context=1516831" TargetMode="External" /><Relationship Id="rId410" Type="http://schemas.openxmlformats.org/officeDocument/2006/relationships/footer" Target="footer121.xml" /><Relationship Id="rId411" Type="http://schemas.openxmlformats.org/officeDocument/2006/relationships/footer" Target="footer122.xml" /><Relationship Id="rId412" Type="http://schemas.openxmlformats.org/officeDocument/2006/relationships/header" Target="header123.xml" /><Relationship Id="rId413" Type="http://schemas.openxmlformats.org/officeDocument/2006/relationships/footer" Target="footer123.xml" /><Relationship Id="rId414" Type="http://schemas.openxmlformats.org/officeDocument/2006/relationships/hyperlink" Target="https://advance.lexis.com/api/document?collection=news&amp;id=urn:contentItem:652F-68C1-JC11-145T-00000-00&amp;context=1516831" TargetMode="External" /><Relationship Id="rId415" Type="http://schemas.openxmlformats.org/officeDocument/2006/relationships/header" Target="header124.xml" /><Relationship Id="rId416" Type="http://schemas.openxmlformats.org/officeDocument/2006/relationships/header" Target="header125.xml" /><Relationship Id="rId417" Type="http://schemas.openxmlformats.org/officeDocument/2006/relationships/footer" Target="footer124.xml" /><Relationship Id="rId418" Type="http://schemas.openxmlformats.org/officeDocument/2006/relationships/footer" Target="footer125.xml" /><Relationship Id="rId419" Type="http://schemas.openxmlformats.org/officeDocument/2006/relationships/header" Target="header126.xml" /><Relationship Id="rId42" Type="http://schemas.openxmlformats.org/officeDocument/2006/relationships/hyperlink" Target="https://advance.lexis.com/api/document?id=urn:contentItem:652F-68C1-JC11-146G-00000-00&amp;idtype=PID&amp;context=1516831" TargetMode="External" /><Relationship Id="rId420" Type="http://schemas.openxmlformats.org/officeDocument/2006/relationships/footer" Target="footer126.xml" /><Relationship Id="rId421" Type="http://schemas.openxmlformats.org/officeDocument/2006/relationships/hyperlink" Target="https://advance.lexis.com/api/document?collection=news&amp;id=urn:contentItem:64YT-WH61-JD2C-J3CH-00000-00&amp;context=1516831" TargetMode="External" /><Relationship Id="rId422" Type="http://schemas.openxmlformats.org/officeDocument/2006/relationships/header" Target="header127.xml" /><Relationship Id="rId423" Type="http://schemas.openxmlformats.org/officeDocument/2006/relationships/header" Target="header128.xml" /><Relationship Id="rId424" Type="http://schemas.openxmlformats.org/officeDocument/2006/relationships/footer" Target="footer127.xml" /><Relationship Id="rId425" Type="http://schemas.openxmlformats.org/officeDocument/2006/relationships/footer" Target="footer128.xml" /><Relationship Id="rId426" Type="http://schemas.openxmlformats.org/officeDocument/2006/relationships/header" Target="header129.xml" /><Relationship Id="rId427" Type="http://schemas.openxmlformats.org/officeDocument/2006/relationships/footer" Target="footer129.xml" /><Relationship Id="rId428" Type="http://schemas.openxmlformats.org/officeDocument/2006/relationships/hyperlink" Target="https://advance.lexis.com/api/document?collection=news&amp;id=urn:contentItem:653P-1JC1-JBCN-42WP-00000-00&amp;context=1516831" TargetMode="External" /><Relationship Id="rId429" Type="http://schemas.openxmlformats.org/officeDocument/2006/relationships/header" Target="header130.xml" /><Relationship Id="rId43" Type="http://schemas.openxmlformats.org/officeDocument/2006/relationships/hyperlink" Target="https://advance.lexis.com/api/document?id=urn:contentItem:6558-F9C1-JBKS-P1S9-00000-00&amp;idtype=PID&amp;context=1516831" TargetMode="External" /><Relationship Id="rId430" Type="http://schemas.openxmlformats.org/officeDocument/2006/relationships/header" Target="header131.xml" /><Relationship Id="rId431" Type="http://schemas.openxmlformats.org/officeDocument/2006/relationships/footer" Target="footer130.xml" /><Relationship Id="rId432" Type="http://schemas.openxmlformats.org/officeDocument/2006/relationships/footer" Target="footer131.xml" /><Relationship Id="rId433" Type="http://schemas.openxmlformats.org/officeDocument/2006/relationships/header" Target="header132.xml" /><Relationship Id="rId434" Type="http://schemas.openxmlformats.org/officeDocument/2006/relationships/footer" Target="footer132.xml" /><Relationship Id="rId435" Type="http://schemas.openxmlformats.org/officeDocument/2006/relationships/hyperlink" Target="https://advance.lexis.com/api/document?collection=news&amp;id=urn:contentItem:6558-F9C1-JBKS-P1SD-00000-00&amp;context=1516831" TargetMode="External" /><Relationship Id="rId436" Type="http://schemas.openxmlformats.org/officeDocument/2006/relationships/header" Target="header133.xml" /><Relationship Id="rId437" Type="http://schemas.openxmlformats.org/officeDocument/2006/relationships/header" Target="header134.xml" /><Relationship Id="rId438" Type="http://schemas.openxmlformats.org/officeDocument/2006/relationships/footer" Target="footer133.xml" /><Relationship Id="rId439" Type="http://schemas.openxmlformats.org/officeDocument/2006/relationships/footer" Target="footer134.xml" /><Relationship Id="rId44" Type="http://schemas.openxmlformats.org/officeDocument/2006/relationships/hyperlink" Target="https://advance.lexis.com/api/document?id=urn:contentItem:652F-68C1-JC11-145T-00000-00&amp;idtype=PID&amp;context=1516831" TargetMode="External" /><Relationship Id="rId440" Type="http://schemas.openxmlformats.org/officeDocument/2006/relationships/header" Target="header135.xml" /><Relationship Id="rId441" Type="http://schemas.openxmlformats.org/officeDocument/2006/relationships/footer" Target="footer135.xml" /><Relationship Id="rId442" Type="http://schemas.openxmlformats.org/officeDocument/2006/relationships/hyperlink" Target="https://advance.lexis.com/api/document?collection=news&amp;id=urn:contentItem:655G-7XG1-DXVP-V24F-00000-00&amp;context=1516831" TargetMode="External" /><Relationship Id="rId443" Type="http://schemas.openxmlformats.org/officeDocument/2006/relationships/header" Target="header136.xml" /><Relationship Id="rId444" Type="http://schemas.openxmlformats.org/officeDocument/2006/relationships/header" Target="header137.xml" /><Relationship Id="rId445" Type="http://schemas.openxmlformats.org/officeDocument/2006/relationships/footer" Target="footer136.xml" /><Relationship Id="rId446" Type="http://schemas.openxmlformats.org/officeDocument/2006/relationships/footer" Target="footer137.xml" /><Relationship Id="rId447" Type="http://schemas.openxmlformats.org/officeDocument/2006/relationships/header" Target="header138.xml" /><Relationship Id="rId448" Type="http://schemas.openxmlformats.org/officeDocument/2006/relationships/footer" Target="footer138.xml" /><Relationship Id="rId449" Type="http://schemas.openxmlformats.org/officeDocument/2006/relationships/hyperlink" Target="https://advance.lexis.com/api/document?collection=news&amp;id=urn:contentItem:6547-2M61-F0HF-84PB-00000-00&amp;context=1516831" TargetMode="External" /><Relationship Id="rId45" Type="http://schemas.openxmlformats.org/officeDocument/2006/relationships/hyperlink" Target="https://advance.lexis.com/api/document?id=urn:contentItem:64YT-WH61-JD2C-J3CH-00000-00&amp;idtype=PID&amp;context=1516831" TargetMode="External" /><Relationship Id="rId450" Type="http://schemas.openxmlformats.org/officeDocument/2006/relationships/header" Target="header139.xml" /><Relationship Id="rId451" Type="http://schemas.openxmlformats.org/officeDocument/2006/relationships/header" Target="header140.xml" /><Relationship Id="rId452" Type="http://schemas.openxmlformats.org/officeDocument/2006/relationships/footer" Target="footer139.xml" /><Relationship Id="rId453" Type="http://schemas.openxmlformats.org/officeDocument/2006/relationships/footer" Target="footer140.xml" /><Relationship Id="rId454" Type="http://schemas.openxmlformats.org/officeDocument/2006/relationships/header" Target="header141.xml" /><Relationship Id="rId455" Type="http://schemas.openxmlformats.org/officeDocument/2006/relationships/footer" Target="footer141.xml" /><Relationship Id="rId456" Type="http://schemas.openxmlformats.org/officeDocument/2006/relationships/hyperlink" Target="https://advance.lexis.com/api/document?collection=news&amp;id=urn:contentItem:64RR-PT71-DYTH-G15Y-00000-00&amp;context=1516831" TargetMode="External" /><Relationship Id="rId457" Type="http://schemas.openxmlformats.org/officeDocument/2006/relationships/header" Target="header142.xml" /><Relationship Id="rId458" Type="http://schemas.openxmlformats.org/officeDocument/2006/relationships/header" Target="header143.xml" /><Relationship Id="rId459" Type="http://schemas.openxmlformats.org/officeDocument/2006/relationships/footer" Target="footer142.xml" /><Relationship Id="rId46" Type="http://schemas.openxmlformats.org/officeDocument/2006/relationships/hyperlink" Target="https://advance.lexis.com/api/document?id=urn:contentItem:653P-1JC1-JBCN-42WP-00000-00&amp;idtype=PID&amp;context=1516831" TargetMode="External" /><Relationship Id="rId460" Type="http://schemas.openxmlformats.org/officeDocument/2006/relationships/footer" Target="footer143.xml" /><Relationship Id="rId461" Type="http://schemas.openxmlformats.org/officeDocument/2006/relationships/header" Target="header144.xml" /><Relationship Id="rId462" Type="http://schemas.openxmlformats.org/officeDocument/2006/relationships/footer" Target="footer144.xml" /><Relationship Id="rId463" Type="http://schemas.openxmlformats.org/officeDocument/2006/relationships/hyperlink" Target="https://advance.lexis.com/api/document?collection=news&amp;id=urn:contentItem:64YT-WH61-JD2C-J30X-00000-00&amp;context=1516831" TargetMode="External" /><Relationship Id="rId464" Type="http://schemas.openxmlformats.org/officeDocument/2006/relationships/header" Target="header145.xml" /><Relationship Id="rId465" Type="http://schemas.openxmlformats.org/officeDocument/2006/relationships/header" Target="header146.xml" /><Relationship Id="rId466" Type="http://schemas.openxmlformats.org/officeDocument/2006/relationships/footer" Target="footer145.xml" /><Relationship Id="rId467" Type="http://schemas.openxmlformats.org/officeDocument/2006/relationships/footer" Target="footer146.xml" /><Relationship Id="rId468" Type="http://schemas.openxmlformats.org/officeDocument/2006/relationships/header" Target="header147.xml" /><Relationship Id="rId469" Type="http://schemas.openxmlformats.org/officeDocument/2006/relationships/footer" Target="footer147.xml" /><Relationship Id="rId47" Type="http://schemas.openxmlformats.org/officeDocument/2006/relationships/hyperlink" Target="https://advance.lexis.com/api/document?id=urn:contentItem:6558-F9C1-JBKS-P1SD-00000-00&amp;idtype=PID&amp;context=1516831" TargetMode="External" /><Relationship Id="rId470" Type="http://schemas.openxmlformats.org/officeDocument/2006/relationships/hyperlink" Target="https://advance.lexis.com/api/document?collection=news&amp;id=urn:contentItem:6528-CY51-JCBF-S0D3-00000-00&amp;context=1516831" TargetMode="External" /><Relationship Id="rId471" Type="http://schemas.openxmlformats.org/officeDocument/2006/relationships/header" Target="header148.xml" /><Relationship Id="rId472" Type="http://schemas.openxmlformats.org/officeDocument/2006/relationships/header" Target="header149.xml" /><Relationship Id="rId473" Type="http://schemas.openxmlformats.org/officeDocument/2006/relationships/footer" Target="footer148.xml" /><Relationship Id="rId474" Type="http://schemas.openxmlformats.org/officeDocument/2006/relationships/footer" Target="footer149.xml" /><Relationship Id="rId475" Type="http://schemas.openxmlformats.org/officeDocument/2006/relationships/header" Target="header150.xml" /><Relationship Id="rId476" Type="http://schemas.openxmlformats.org/officeDocument/2006/relationships/footer" Target="footer150.xml" /><Relationship Id="rId477" Type="http://schemas.openxmlformats.org/officeDocument/2006/relationships/hyperlink" Target="https://advance.lexis.com/api/document?collection=news&amp;id=urn:contentItem:64YK-WKD1-JD2C-J491-00000-00&amp;context=1516831" TargetMode="External" /><Relationship Id="rId478" Type="http://schemas.openxmlformats.org/officeDocument/2006/relationships/header" Target="header151.xml" /><Relationship Id="rId479" Type="http://schemas.openxmlformats.org/officeDocument/2006/relationships/header" Target="header152.xml" /><Relationship Id="rId48" Type="http://schemas.openxmlformats.org/officeDocument/2006/relationships/hyperlink" Target="https://advance.lexis.com/api/document?id=urn:contentItem:655G-7XG1-DXVP-V24F-00000-00&amp;idtype=PID&amp;context=1516831" TargetMode="External" /><Relationship Id="rId480" Type="http://schemas.openxmlformats.org/officeDocument/2006/relationships/footer" Target="footer151.xml" /><Relationship Id="rId481" Type="http://schemas.openxmlformats.org/officeDocument/2006/relationships/footer" Target="footer152.xml" /><Relationship Id="rId482" Type="http://schemas.openxmlformats.org/officeDocument/2006/relationships/header" Target="header153.xml" /><Relationship Id="rId483" Type="http://schemas.openxmlformats.org/officeDocument/2006/relationships/footer" Target="footer153.xml" /><Relationship Id="rId484" Type="http://schemas.openxmlformats.org/officeDocument/2006/relationships/hyperlink" Target="https://advance.lexis.com/api/document?collection=news&amp;id=urn:contentItem:654C-81G1-DYJJ-P136-00000-00&amp;context=1516831" TargetMode="External" /><Relationship Id="rId485" Type="http://schemas.openxmlformats.org/officeDocument/2006/relationships/hyperlink" Target="mailto:Bblasdell@arizonarepublic.com" TargetMode="External" /><Relationship Id="rId486" Type="http://schemas.openxmlformats.org/officeDocument/2006/relationships/header" Target="header154.xml" /><Relationship Id="rId487" Type="http://schemas.openxmlformats.org/officeDocument/2006/relationships/header" Target="header155.xml" /><Relationship Id="rId488" Type="http://schemas.openxmlformats.org/officeDocument/2006/relationships/footer" Target="footer154.xml" /><Relationship Id="rId489" Type="http://schemas.openxmlformats.org/officeDocument/2006/relationships/footer" Target="footer155.xml" /><Relationship Id="rId49" Type="http://schemas.openxmlformats.org/officeDocument/2006/relationships/hyperlink" Target="https://advance.lexis.com/api/document?id=urn:contentItem:6547-2M61-F0HF-84PB-00000-00&amp;idtype=PID&amp;context=1516831" TargetMode="External" /><Relationship Id="rId490" Type="http://schemas.openxmlformats.org/officeDocument/2006/relationships/header" Target="header156.xml" /><Relationship Id="rId491" Type="http://schemas.openxmlformats.org/officeDocument/2006/relationships/footer" Target="footer156.xml" /><Relationship Id="rId492" Type="http://schemas.openxmlformats.org/officeDocument/2006/relationships/hyperlink" Target="https://advance.lexis.com/api/document?collection=news&amp;id=urn:contentItem:656H-YD81-JBCN-40D0-00000-00&amp;context=1516831" TargetMode="External" /><Relationship Id="rId493" Type="http://schemas.openxmlformats.org/officeDocument/2006/relationships/header" Target="header157.xml" /><Relationship Id="rId494" Type="http://schemas.openxmlformats.org/officeDocument/2006/relationships/header" Target="header158.xml" /><Relationship Id="rId495" Type="http://schemas.openxmlformats.org/officeDocument/2006/relationships/footer" Target="footer157.xml" /><Relationship Id="rId496" Type="http://schemas.openxmlformats.org/officeDocument/2006/relationships/footer" Target="footer158.xml" /><Relationship Id="rId497" Type="http://schemas.openxmlformats.org/officeDocument/2006/relationships/header" Target="header159.xml" /><Relationship Id="rId498" Type="http://schemas.openxmlformats.org/officeDocument/2006/relationships/footer" Target="footer159.xml" /><Relationship Id="rId499" Type="http://schemas.openxmlformats.org/officeDocument/2006/relationships/hyperlink" Target="https://advance.lexis.com/api/document?collection=news&amp;id=urn:contentItem:656G-S6W1-JBCN-4226-00000-00&amp;context=1516831" TargetMode="External" /><Relationship Id="rId5" Type="http://schemas.openxmlformats.org/officeDocument/2006/relationships/hyperlink" Target="https://advance.lexis.com/api/document?id=urn:contentItem:654K-7251-JC3H-04YV-00000-00&amp;idtype=PID&amp;context=1516831" TargetMode="External" /><Relationship Id="rId50" Type="http://schemas.openxmlformats.org/officeDocument/2006/relationships/hyperlink" Target="https://advance.lexis.com/api/document?id=urn:contentItem:64RR-PT71-DYTH-G15Y-00000-00&amp;idtype=PID&amp;context=1516831" TargetMode="External" /><Relationship Id="rId500" Type="http://schemas.openxmlformats.org/officeDocument/2006/relationships/header" Target="header160.xml" /><Relationship Id="rId501" Type="http://schemas.openxmlformats.org/officeDocument/2006/relationships/header" Target="header161.xml" /><Relationship Id="rId502" Type="http://schemas.openxmlformats.org/officeDocument/2006/relationships/footer" Target="footer160.xml" /><Relationship Id="rId503" Type="http://schemas.openxmlformats.org/officeDocument/2006/relationships/footer" Target="footer161.xml" /><Relationship Id="rId504" Type="http://schemas.openxmlformats.org/officeDocument/2006/relationships/header" Target="header162.xml" /><Relationship Id="rId505" Type="http://schemas.openxmlformats.org/officeDocument/2006/relationships/footer" Target="footer162.xml" /><Relationship Id="rId506" Type="http://schemas.openxmlformats.org/officeDocument/2006/relationships/hyperlink" Target="https://advance.lexis.com/api/document?collection=news&amp;id=urn:contentItem:6547-2M61-F0HF-84FX-00000-00&amp;context=1516831" TargetMode="External" /><Relationship Id="rId507" Type="http://schemas.openxmlformats.org/officeDocument/2006/relationships/header" Target="header163.xml" /><Relationship Id="rId508" Type="http://schemas.openxmlformats.org/officeDocument/2006/relationships/header" Target="header164.xml" /><Relationship Id="rId509" Type="http://schemas.openxmlformats.org/officeDocument/2006/relationships/footer" Target="footer163.xml" /><Relationship Id="rId51" Type="http://schemas.openxmlformats.org/officeDocument/2006/relationships/hyperlink" Target="https://advance.lexis.com/api/document?id=urn:contentItem:64YT-WH61-JD2C-J30X-00000-00&amp;idtype=PID&amp;context=1516831" TargetMode="External" /><Relationship Id="rId510" Type="http://schemas.openxmlformats.org/officeDocument/2006/relationships/footer" Target="footer164.xml" /><Relationship Id="rId511" Type="http://schemas.openxmlformats.org/officeDocument/2006/relationships/header" Target="header165.xml" /><Relationship Id="rId512" Type="http://schemas.openxmlformats.org/officeDocument/2006/relationships/footer" Target="footer165.xml" /><Relationship Id="rId513" Type="http://schemas.openxmlformats.org/officeDocument/2006/relationships/hyperlink" Target="https://advance.lexis.com/api/document?collection=news&amp;id=urn:contentItem:655V-62S1-JC55-P37D-00000-00&amp;context=1516831" TargetMode="External" /><Relationship Id="rId514" Type="http://schemas.openxmlformats.org/officeDocument/2006/relationships/hyperlink" Target="mailto:tdosser@postmedia.com" TargetMode="External" /><Relationship Id="rId515" Type="http://schemas.openxmlformats.org/officeDocument/2006/relationships/header" Target="header166.xml" /><Relationship Id="rId516" Type="http://schemas.openxmlformats.org/officeDocument/2006/relationships/header" Target="header167.xml" /><Relationship Id="rId517" Type="http://schemas.openxmlformats.org/officeDocument/2006/relationships/footer" Target="footer166.xml" /><Relationship Id="rId518" Type="http://schemas.openxmlformats.org/officeDocument/2006/relationships/footer" Target="footer167.xml" /><Relationship Id="rId519" Type="http://schemas.openxmlformats.org/officeDocument/2006/relationships/header" Target="header168.xml" /><Relationship Id="rId52" Type="http://schemas.openxmlformats.org/officeDocument/2006/relationships/hyperlink" Target="https://advance.lexis.com/api/document?id=urn:contentItem:6528-CY51-JCBF-S0D3-00000-00&amp;idtype=PID&amp;context=1516831" TargetMode="External" /><Relationship Id="rId520" Type="http://schemas.openxmlformats.org/officeDocument/2006/relationships/footer" Target="footer168.xml" /><Relationship Id="rId521" Type="http://schemas.openxmlformats.org/officeDocument/2006/relationships/hyperlink" Target="https://advance.lexis.com/api/document?collection=news&amp;id=urn:contentItem:656W-BDY1-F08V-63M6-00000-00&amp;context=1516831" TargetMode="External" /><Relationship Id="rId522" Type="http://schemas.openxmlformats.org/officeDocument/2006/relationships/header" Target="header169.xml" /><Relationship Id="rId523" Type="http://schemas.openxmlformats.org/officeDocument/2006/relationships/header" Target="header170.xml" /><Relationship Id="rId524" Type="http://schemas.openxmlformats.org/officeDocument/2006/relationships/footer" Target="footer169.xml" /><Relationship Id="rId525" Type="http://schemas.openxmlformats.org/officeDocument/2006/relationships/footer" Target="footer170.xml" /><Relationship Id="rId526" Type="http://schemas.openxmlformats.org/officeDocument/2006/relationships/header" Target="header171.xml" /><Relationship Id="rId527" Type="http://schemas.openxmlformats.org/officeDocument/2006/relationships/footer" Target="footer171.xml" /><Relationship Id="rId528" Type="http://schemas.openxmlformats.org/officeDocument/2006/relationships/hyperlink" Target="https://advance.lexis.com/api/document?collection=news&amp;id=urn:contentItem:64RS-0PC1-JBR8-B3RD-00000-00&amp;context=1516831" TargetMode="External" /><Relationship Id="rId529" Type="http://schemas.openxmlformats.org/officeDocument/2006/relationships/image" Target="media/image7.png" /><Relationship Id="rId53" Type="http://schemas.openxmlformats.org/officeDocument/2006/relationships/hyperlink" Target="https://advance.lexis.com/api/document?id=urn:contentItem:64YK-WKD1-JD2C-J491-00000-00&amp;idtype=PID&amp;context=1516831" TargetMode="External" /><Relationship Id="rId530" Type="http://schemas.openxmlformats.org/officeDocument/2006/relationships/hyperlink" Target="https://menafn.com/1103676165/Active-Wildfire-Seasons-Provide-New-Lessons-on-Wildfire-Risk" TargetMode="External" /><Relationship Id="rId531" Type="http://schemas.openxmlformats.org/officeDocument/2006/relationships/header" Target="header172.xml" /><Relationship Id="rId532" Type="http://schemas.openxmlformats.org/officeDocument/2006/relationships/header" Target="header173.xml" /><Relationship Id="rId533" Type="http://schemas.openxmlformats.org/officeDocument/2006/relationships/footer" Target="footer172.xml" /><Relationship Id="rId534" Type="http://schemas.openxmlformats.org/officeDocument/2006/relationships/footer" Target="footer173.xml" /><Relationship Id="rId535" Type="http://schemas.openxmlformats.org/officeDocument/2006/relationships/header" Target="header174.xml" /><Relationship Id="rId536" Type="http://schemas.openxmlformats.org/officeDocument/2006/relationships/footer" Target="footer174.xml" /><Relationship Id="rId537" Type="http://schemas.openxmlformats.org/officeDocument/2006/relationships/hyperlink" Target="https://advance.lexis.com/api/document?collection=news&amp;id=urn:contentItem:653J-BM71-DXVP-V0JM-00000-00&amp;context=1516831" TargetMode="External" /><Relationship Id="rId538" Type="http://schemas.openxmlformats.org/officeDocument/2006/relationships/header" Target="header175.xml" /><Relationship Id="rId539" Type="http://schemas.openxmlformats.org/officeDocument/2006/relationships/header" Target="header176.xml" /><Relationship Id="rId54" Type="http://schemas.openxmlformats.org/officeDocument/2006/relationships/hyperlink" Target="https://advance.lexis.com/api/document?id=urn:contentItem:654C-81G1-DYJJ-P136-00000-00&amp;idtype=PID&amp;context=1516831" TargetMode="External" /><Relationship Id="rId540" Type="http://schemas.openxmlformats.org/officeDocument/2006/relationships/footer" Target="footer175.xml" /><Relationship Id="rId541" Type="http://schemas.openxmlformats.org/officeDocument/2006/relationships/footer" Target="footer176.xml" /><Relationship Id="rId542" Type="http://schemas.openxmlformats.org/officeDocument/2006/relationships/header" Target="header177.xml" /><Relationship Id="rId543" Type="http://schemas.openxmlformats.org/officeDocument/2006/relationships/footer" Target="footer177.xml" /><Relationship Id="rId544" Type="http://schemas.openxmlformats.org/officeDocument/2006/relationships/hyperlink" Target="https://advance.lexis.com/api/document?collection=news&amp;id=urn:contentItem:653H-49M1-JBCN-4283-00000-00&amp;context=1516831" TargetMode="External" /><Relationship Id="rId545" Type="http://schemas.openxmlformats.org/officeDocument/2006/relationships/header" Target="header178.xml" /><Relationship Id="rId546" Type="http://schemas.openxmlformats.org/officeDocument/2006/relationships/header" Target="header179.xml" /><Relationship Id="rId547" Type="http://schemas.openxmlformats.org/officeDocument/2006/relationships/footer" Target="footer178.xml" /><Relationship Id="rId548" Type="http://schemas.openxmlformats.org/officeDocument/2006/relationships/footer" Target="footer179.xml" /><Relationship Id="rId549" Type="http://schemas.openxmlformats.org/officeDocument/2006/relationships/header" Target="header180.xml" /><Relationship Id="rId55" Type="http://schemas.openxmlformats.org/officeDocument/2006/relationships/hyperlink" Target="https://advance.lexis.com/api/document?id=urn:contentItem:656H-YD81-JBCN-40D0-00000-00&amp;idtype=PID&amp;context=1516831" TargetMode="External" /><Relationship Id="rId550" Type="http://schemas.openxmlformats.org/officeDocument/2006/relationships/footer" Target="footer180.xml" /><Relationship Id="rId551" Type="http://schemas.openxmlformats.org/officeDocument/2006/relationships/hyperlink" Target="https://advance.lexis.com/api/document?collection=news&amp;id=urn:contentItem:6543-4XT1-JD2C-J3VB-00000-00&amp;context=1516831" TargetMode="External" /><Relationship Id="rId552" Type="http://schemas.openxmlformats.org/officeDocument/2006/relationships/header" Target="header181.xml" /><Relationship Id="rId553" Type="http://schemas.openxmlformats.org/officeDocument/2006/relationships/header" Target="header182.xml" /><Relationship Id="rId554" Type="http://schemas.openxmlformats.org/officeDocument/2006/relationships/footer" Target="footer181.xml" /><Relationship Id="rId555" Type="http://schemas.openxmlformats.org/officeDocument/2006/relationships/footer" Target="footer182.xml" /><Relationship Id="rId556" Type="http://schemas.openxmlformats.org/officeDocument/2006/relationships/header" Target="header183.xml" /><Relationship Id="rId557" Type="http://schemas.openxmlformats.org/officeDocument/2006/relationships/footer" Target="footer183.xml" /><Relationship Id="rId558" Type="http://schemas.openxmlformats.org/officeDocument/2006/relationships/hyperlink" Target="https://advance.lexis.com/api/document?collection=news&amp;id=urn:contentItem:64XY-Y831-JD2C-J14M-00000-00&amp;context=1516831" TargetMode="External" /><Relationship Id="rId559" Type="http://schemas.openxmlformats.org/officeDocument/2006/relationships/header" Target="header184.xml" /><Relationship Id="rId56" Type="http://schemas.openxmlformats.org/officeDocument/2006/relationships/hyperlink" Target="https://advance.lexis.com/api/document?id=urn:contentItem:656G-S6W1-JBCN-4226-00000-00&amp;idtype=PID&amp;context=1516831" TargetMode="External" /><Relationship Id="rId560" Type="http://schemas.openxmlformats.org/officeDocument/2006/relationships/header" Target="header185.xml" /><Relationship Id="rId561" Type="http://schemas.openxmlformats.org/officeDocument/2006/relationships/footer" Target="footer184.xml" /><Relationship Id="rId562" Type="http://schemas.openxmlformats.org/officeDocument/2006/relationships/footer" Target="footer185.xml" /><Relationship Id="rId563" Type="http://schemas.openxmlformats.org/officeDocument/2006/relationships/header" Target="header186.xml" /><Relationship Id="rId564" Type="http://schemas.openxmlformats.org/officeDocument/2006/relationships/footer" Target="footer186.xml" /><Relationship Id="rId565" Type="http://schemas.openxmlformats.org/officeDocument/2006/relationships/hyperlink" Target="https://advance.lexis.com/api/document?collection=news&amp;id=urn:contentItem:656R-S771-JDKC-R1P5-00000-00&amp;context=1516831" TargetMode="External" /><Relationship Id="rId566" Type="http://schemas.openxmlformats.org/officeDocument/2006/relationships/header" Target="header187.xml" /><Relationship Id="rId567" Type="http://schemas.openxmlformats.org/officeDocument/2006/relationships/header" Target="header188.xml" /><Relationship Id="rId568" Type="http://schemas.openxmlformats.org/officeDocument/2006/relationships/footer" Target="footer187.xml" /><Relationship Id="rId569" Type="http://schemas.openxmlformats.org/officeDocument/2006/relationships/footer" Target="footer188.xml" /><Relationship Id="rId57" Type="http://schemas.openxmlformats.org/officeDocument/2006/relationships/hyperlink" Target="https://advance.lexis.com/api/document?id=urn:contentItem:6547-2M61-F0HF-84FX-00000-00&amp;idtype=PID&amp;context=1516831" TargetMode="External" /><Relationship Id="rId570" Type="http://schemas.openxmlformats.org/officeDocument/2006/relationships/header" Target="header189.xml" /><Relationship Id="rId571" Type="http://schemas.openxmlformats.org/officeDocument/2006/relationships/footer" Target="footer189.xml" /><Relationship Id="rId572" Type="http://schemas.openxmlformats.org/officeDocument/2006/relationships/hyperlink" Target="https://advance.lexis.com/api/document?collection=news&amp;id=urn:contentItem:654M-C901-DXVP-V3XF-00000-00&amp;context=1516831" TargetMode="External" /><Relationship Id="rId573" Type="http://schemas.openxmlformats.org/officeDocument/2006/relationships/header" Target="header190.xml" /><Relationship Id="rId574" Type="http://schemas.openxmlformats.org/officeDocument/2006/relationships/header" Target="header191.xml" /><Relationship Id="rId575" Type="http://schemas.openxmlformats.org/officeDocument/2006/relationships/footer" Target="footer190.xml" /><Relationship Id="rId576" Type="http://schemas.openxmlformats.org/officeDocument/2006/relationships/footer" Target="footer191.xml" /><Relationship Id="rId577" Type="http://schemas.openxmlformats.org/officeDocument/2006/relationships/header" Target="header192.xml" /><Relationship Id="rId578" Type="http://schemas.openxmlformats.org/officeDocument/2006/relationships/footer" Target="footer192.xml" /><Relationship Id="rId579" Type="http://schemas.openxmlformats.org/officeDocument/2006/relationships/hyperlink" Target="https://advance.lexis.com/api/document?collection=news&amp;id=urn:contentItem:652F-C3K1-DXVP-V384-00000-00&amp;context=1516831" TargetMode="External" /><Relationship Id="rId58" Type="http://schemas.openxmlformats.org/officeDocument/2006/relationships/hyperlink" Target="https://advance.lexis.com/api/document?id=urn:contentItem:655V-62S1-JC55-P37D-00000-00&amp;idtype=PID&amp;context=1516831" TargetMode="External" /><Relationship Id="rId580" Type="http://schemas.openxmlformats.org/officeDocument/2006/relationships/header" Target="header193.xml" /><Relationship Id="rId581" Type="http://schemas.openxmlformats.org/officeDocument/2006/relationships/header" Target="header194.xml" /><Relationship Id="rId582" Type="http://schemas.openxmlformats.org/officeDocument/2006/relationships/footer" Target="footer193.xml" /><Relationship Id="rId583" Type="http://schemas.openxmlformats.org/officeDocument/2006/relationships/footer" Target="footer194.xml" /><Relationship Id="rId584" Type="http://schemas.openxmlformats.org/officeDocument/2006/relationships/header" Target="header195.xml" /><Relationship Id="rId585" Type="http://schemas.openxmlformats.org/officeDocument/2006/relationships/footer" Target="footer195.xml" /><Relationship Id="rId586" Type="http://schemas.openxmlformats.org/officeDocument/2006/relationships/hyperlink" Target="https://advance.lexis.com/api/document?collection=news&amp;id=urn:contentItem:654D-JJ91-JBKS-P4F7-00000-00&amp;context=1516831" TargetMode="External" /><Relationship Id="rId587" Type="http://schemas.openxmlformats.org/officeDocument/2006/relationships/hyperlink" Target="https://tfsweb.tamu.edu/" TargetMode="External" /><Relationship Id="rId588" Type="http://schemas.openxmlformats.org/officeDocument/2006/relationships/header" Target="header196.xml" /><Relationship Id="rId589" Type="http://schemas.openxmlformats.org/officeDocument/2006/relationships/header" Target="header197.xml" /><Relationship Id="rId59" Type="http://schemas.openxmlformats.org/officeDocument/2006/relationships/hyperlink" Target="https://advance.lexis.com/api/document?id=urn:contentItem:656W-BDY1-F08V-63M6-00000-00&amp;idtype=PID&amp;context=1516831" TargetMode="External" /><Relationship Id="rId590" Type="http://schemas.openxmlformats.org/officeDocument/2006/relationships/footer" Target="footer196.xml" /><Relationship Id="rId591" Type="http://schemas.openxmlformats.org/officeDocument/2006/relationships/footer" Target="footer197.xml" /><Relationship Id="rId592" Type="http://schemas.openxmlformats.org/officeDocument/2006/relationships/header" Target="header198.xml" /><Relationship Id="rId593" Type="http://schemas.openxmlformats.org/officeDocument/2006/relationships/footer" Target="footer198.xml" /><Relationship Id="rId594" Type="http://schemas.openxmlformats.org/officeDocument/2006/relationships/hyperlink" Target="https://advance.lexis.com/api/document?collection=news&amp;id=urn:contentItem:6561-PHY1-DXVP-V4BD-00000-00&amp;context=1516831" TargetMode="External" /><Relationship Id="rId595" Type="http://schemas.openxmlformats.org/officeDocument/2006/relationships/hyperlink" Target="http://www.co.erath.tx.us" TargetMode="External" /><Relationship Id="rId596" Type="http://schemas.openxmlformats.org/officeDocument/2006/relationships/header" Target="header199.xml" /><Relationship Id="rId597" Type="http://schemas.openxmlformats.org/officeDocument/2006/relationships/header" Target="header200.xml" /><Relationship Id="rId598" Type="http://schemas.openxmlformats.org/officeDocument/2006/relationships/footer" Target="footer199.xml" /><Relationship Id="rId599" Type="http://schemas.openxmlformats.org/officeDocument/2006/relationships/footer" Target="footer200.xml" /><Relationship Id="rId6" Type="http://schemas.openxmlformats.org/officeDocument/2006/relationships/hyperlink" Target="https://advance.lexis.com/api/document?id=urn:contentItem:6556-N6W1-JD3Y-Y2S7-00000-00&amp;idtype=PID&amp;context=1516831" TargetMode="External" /><Relationship Id="rId60" Type="http://schemas.openxmlformats.org/officeDocument/2006/relationships/hyperlink" Target="https://advance.lexis.com/api/document?id=urn:contentItem:64RS-0PC1-JBR8-B3RD-00000-00&amp;idtype=PID&amp;context=1516831" TargetMode="External" /><Relationship Id="rId600" Type="http://schemas.openxmlformats.org/officeDocument/2006/relationships/header" Target="header201.xml" /><Relationship Id="rId601" Type="http://schemas.openxmlformats.org/officeDocument/2006/relationships/footer" Target="footer201.xml" /><Relationship Id="rId602" Type="http://schemas.openxmlformats.org/officeDocument/2006/relationships/hyperlink" Target="https://advance.lexis.com/api/document?collection=news&amp;id=urn:contentItem:6520-K7M1-F0JC-M2YG-00000-00&amp;context=1516831" TargetMode="External" /><Relationship Id="rId603" Type="http://schemas.openxmlformats.org/officeDocument/2006/relationships/image" Target="media/image8.png" /><Relationship Id="rId604" Type="http://schemas.openxmlformats.org/officeDocument/2006/relationships/hyperlink" Target="http://Erin Gaskell" TargetMode="External" /><Relationship Id="rId605" Type="http://schemas.openxmlformats.org/officeDocument/2006/relationships/header" Target="header202.xml" /><Relationship Id="rId606" Type="http://schemas.openxmlformats.org/officeDocument/2006/relationships/header" Target="header203.xml" /><Relationship Id="rId607" Type="http://schemas.openxmlformats.org/officeDocument/2006/relationships/footer" Target="footer202.xml" /><Relationship Id="rId608" Type="http://schemas.openxmlformats.org/officeDocument/2006/relationships/footer" Target="footer203.xml" /><Relationship Id="rId609" Type="http://schemas.openxmlformats.org/officeDocument/2006/relationships/header" Target="header204.xml" /><Relationship Id="rId61" Type="http://schemas.openxmlformats.org/officeDocument/2006/relationships/hyperlink" Target="https://advance.lexis.com/api/document?id=urn:contentItem:653J-BM71-DXVP-V0JM-00000-00&amp;idtype=PID&amp;context=1516831" TargetMode="External" /><Relationship Id="rId610" Type="http://schemas.openxmlformats.org/officeDocument/2006/relationships/footer" Target="footer204.xml" /><Relationship Id="rId611" Type="http://schemas.openxmlformats.org/officeDocument/2006/relationships/hyperlink" Target="https://advance.lexis.com/api/document?collection=news&amp;id=urn:contentItem:651V-K4S1-F0JC-M53D-00000-00&amp;context=1516831" TargetMode="External" /><Relationship Id="rId612" Type="http://schemas.openxmlformats.org/officeDocument/2006/relationships/image" Target="media/image9.png" /><Relationship Id="rId613" Type="http://schemas.openxmlformats.org/officeDocument/2006/relationships/header" Target="header205.xml" /><Relationship Id="rId614" Type="http://schemas.openxmlformats.org/officeDocument/2006/relationships/header" Target="header206.xml" /><Relationship Id="rId615" Type="http://schemas.openxmlformats.org/officeDocument/2006/relationships/footer" Target="footer205.xml" /><Relationship Id="rId616" Type="http://schemas.openxmlformats.org/officeDocument/2006/relationships/footer" Target="footer206.xml" /><Relationship Id="rId617" Type="http://schemas.openxmlformats.org/officeDocument/2006/relationships/header" Target="header207.xml" /><Relationship Id="rId618" Type="http://schemas.openxmlformats.org/officeDocument/2006/relationships/footer" Target="footer207.xml" /><Relationship Id="rId619" Type="http://schemas.openxmlformats.org/officeDocument/2006/relationships/hyperlink" Target="https://advance.lexis.com/api/document?collection=news&amp;id=urn:contentItem:653P-PTM1-JBHT-D2N4-00000-00&amp;context=1516831" TargetMode="External" /><Relationship Id="rId62" Type="http://schemas.openxmlformats.org/officeDocument/2006/relationships/hyperlink" Target="https://advance.lexis.com/api/document?id=urn:contentItem:653H-49M1-JBCN-4283-00000-00&amp;idtype=PID&amp;context=1516831" TargetMode="External" /><Relationship Id="rId620" Type="http://schemas.openxmlformats.org/officeDocument/2006/relationships/header" Target="header208.xml" /><Relationship Id="rId621" Type="http://schemas.openxmlformats.org/officeDocument/2006/relationships/header" Target="header209.xml" /><Relationship Id="rId622" Type="http://schemas.openxmlformats.org/officeDocument/2006/relationships/footer" Target="footer208.xml" /><Relationship Id="rId623" Type="http://schemas.openxmlformats.org/officeDocument/2006/relationships/footer" Target="footer209.xml" /><Relationship Id="rId624" Type="http://schemas.openxmlformats.org/officeDocument/2006/relationships/header" Target="header210.xml" /><Relationship Id="rId625" Type="http://schemas.openxmlformats.org/officeDocument/2006/relationships/footer" Target="footer210.xml" /><Relationship Id="rId626" Type="http://schemas.openxmlformats.org/officeDocument/2006/relationships/hyperlink" Target="https://advance.lexis.com/api/document?collection=news&amp;id=urn:contentItem:654D-JJ91-JBKS-P4F2-00000-00&amp;context=1516831" TargetMode="External" /><Relationship Id="rId627" Type="http://schemas.openxmlformats.org/officeDocument/2006/relationships/header" Target="header211.xml" /><Relationship Id="rId628" Type="http://schemas.openxmlformats.org/officeDocument/2006/relationships/header" Target="header212.xml" /><Relationship Id="rId629" Type="http://schemas.openxmlformats.org/officeDocument/2006/relationships/footer" Target="footer211.xml" /><Relationship Id="rId63" Type="http://schemas.openxmlformats.org/officeDocument/2006/relationships/hyperlink" Target="https://advance.lexis.com/api/document?id=urn:contentItem:6543-4XT1-JD2C-J3VB-00000-00&amp;idtype=PID&amp;context=1516831" TargetMode="External" /><Relationship Id="rId630" Type="http://schemas.openxmlformats.org/officeDocument/2006/relationships/footer" Target="footer212.xml" /><Relationship Id="rId631" Type="http://schemas.openxmlformats.org/officeDocument/2006/relationships/header" Target="header213.xml" /><Relationship Id="rId632" Type="http://schemas.openxmlformats.org/officeDocument/2006/relationships/footer" Target="footer213.xml" /><Relationship Id="rId633" Type="http://schemas.openxmlformats.org/officeDocument/2006/relationships/hyperlink" Target="https://advance.lexis.com/api/document?collection=news&amp;id=urn:contentItem:654T-69F1-JDJN-60KT-00000-00&amp;context=1516831" TargetMode="External" /><Relationship Id="rId634" Type="http://schemas.openxmlformats.org/officeDocument/2006/relationships/hyperlink" Target="http://syndigate.info" TargetMode="External" /><Relationship Id="rId635" Type="http://schemas.openxmlformats.org/officeDocument/2006/relationships/image" Target="media/image10.png" /><Relationship Id="rId636" Type="http://schemas.openxmlformats.org/officeDocument/2006/relationships/header" Target="header214.xml" /><Relationship Id="rId637" Type="http://schemas.openxmlformats.org/officeDocument/2006/relationships/header" Target="header215.xml" /><Relationship Id="rId638" Type="http://schemas.openxmlformats.org/officeDocument/2006/relationships/footer" Target="footer214.xml" /><Relationship Id="rId639" Type="http://schemas.openxmlformats.org/officeDocument/2006/relationships/footer" Target="footer215.xml" /><Relationship Id="rId64" Type="http://schemas.openxmlformats.org/officeDocument/2006/relationships/hyperlink" Target="https://advance.lexis.com/api/document?id=urn:contentItem:64XY-Y831-JD2C-J14M-00000-00&amp;idtype=PID&amp;context=1516831" TargetMode="External" /><Relationship Id="rId640" Type="http://schemas.openxmlformats.org/officeDocument/2006/relationships/header" Target="header216.xml" /><Relationship Id="rId641" Type="http://schemas.openxmlformats.org/officeDocument/2006/relationships/footer" Target="footer216.xml" /><Relationship Id="rId642" Type="http://schemas.openxmlformats.org/officeDocument/2006/relationships/hyperlink" Target="https://advance.lexis.com/api/document?collection=news&amp;id=urn:contentItem:6537-F561-DYG2-R2RC-00000-00&amp;context=1516831" TargetMode="External" /><Relationship Id="rId643" Type="http://schemas.openxmlformats.org/officeDocument/2006/relationships/header" Target="header217.xml" /><Relationship Id="rId644" Type="http://schemas.openxmlformats.org/officeDocument/2006/relationships/header" Target="header218.xml" /><Relationship Id="rId645" Type="http://schemas.openxmlformats.org/officeDocument/2006/relationships/footer" Target="footer217.xml" /><Relationship Id="rId646" Type="http://schemas.openxmlformats.org/officeDocument/2006/relationships/footer" Target="footer218.xml" /><Relationship Id="rId647" Type="http://schemas.openxmlformats.org/officeDocument/2006/relationships/header" Target="header219.xml" /><Relationship Id="rId648" Type="http://schemas.openxmlformats.org/officeDocument/2006/relationships/footer" Target="footer219.xml" /><Relationship Id="rId649" Type="http://schemas.openxmlformats.org/officeDocument/2006/relationships/hyperlink" Target="https://advance.lexis.com/api/document?collection=news&amp;id=urn:contentItem:654D-JJ91-JBKS-P4FK-00000-00&amp;context=1516831" TargetMode="External" /><Relationship Id="rId65" Type="http://schemas.openxmlformats.org/officeDocument/2006/relationships/hyperlink" Target="https://advance.lexis.com/api/document?id=urn:contentItem:656R-S771-JDKC-R1P5-00000-00&amp;idtype=PID&amp;context=1516831" TargetMode="External" /><Relationship Id="rId650" Type="http://schemas.openxmlformats.org/officeDocument/2006/relationships/header" Target="header220.xml" /><Relationship Id="rId651" Type="http://schemas.openxmlformats.org/officeDocument/2006/relationships/header" Target="header221.xml" /><Relationship Id="rId652" Type="http://schemas.openxmlformats.org/officeDocument/2006/relationships/footer" Target="footer220.xml" /><Relationship Id="rId653" Type="http://schemas.openxmlformats.org/officeDocument/2006/relationships/footer" Target="footer221.xml" /><Relationship Id="rId654" Type="http://schemas.openxmlformats.org/officeDocument/2006/relationships/header" Target="header222.xml" /><Relationship Id="rId655" Type="http://schemas.openxmlformats.org/officeDocument/2006/relationships/footer" Target="footer222.xml" /><Relationship Id="rId656" Type="http://schemas.openxmlformats.org/officeDocument/2006/relationships/hyperlink" Target="https://advance.lexis.com/api/document?collection=news&amp;id=urn:contentItem:653R-6941-JBCN-43MV-00000-00&amp;context=1516831" TargetMode="External" /><Relationship Id="rId657" Type="http://schemas.openxmlformats.org/officeDocument/2006/relationships/header" Target="header223.xml" /><Relationship Id="rId658" Type="http://schemas.openxmlformats.org/officeDocument/2006/relationships/header" Target="header224.xml" /><Relationship Id="rId659" Type="http://schemas.openxmlformats.org/officeDocument/2006/relationships/footer" Target="footer223.xml" /><Relationship Id="rId66" Type="http://schemas.openxmlformats.org/officeDocument/2006/relationships/hyperlink" Target="https://advance.lexis.com/api/document?id=urn:contentItem:654M-C901-DXVP-V3XF-00000-00&amp;idtype=PID&amp;context=1516831" TargetMode="External" /><Relationship Id="rId660" Type="http://schemas.openxmlformats.org/officeDocument/2006/relationships/footer" Target="footer224.xml" /><Relationship Id="rId661" Type="http://schemas.openxmlformats.org/officeDocument/2006/relationships/header" Target="header225.xml" /><Relationship Id="rId662" Type="http://schemas.openxmlformats.org/officeDocument/2006/relationships/footer" Target="footer225.xml" /><Relationship Id="rId663" Type="http://schemas.openxmlformats.org/officeDocument/2006/relationships/hyperlink" Target="https://advance.lexis.com/api/document?collection=news&amp;id=urn:contentItem:654D-JJ91-JBKS-P4GG-00000-00&amp;context=1516831" TargetMode="External" /><Relationship Id="rId664" Type="http://schemas.openxmlformats.org/officeDocument/2006/relationships/header" Target="header226.xml" /><Relationship Id="rId665" Type="http://schemas.openxmlformats.org/officeDocument/2006/relationships/header" Target="header227.xml" /><Relationship Id="rId666" Type="http://schemas.openxmlformats.org/officeDocument/2006/relationships/footer" Target="footer226.xml" /><Relationship Id="rId667" Type="http://schemas.openxmlformats.org/officeDocument/2006/relationships/footer" Target="footer227.xml" /><Relationship Id="rId668" Type="http://schemas.openxmlformats.org/officeDocument/2006/relationships/header" Target="header228.xml" /><Relationship Id="rId669" Type="http://schemas.openxmlformats.org/officeDocument/2006/relationships/footer" Target="footer228.xml" /><Relationship Id="rId67" Type="http://schemas.openxmlformats.org/officeDocument/2006/relationships/hyperlink" Target="https://advance.lexis.com/api/document?id=urn:contentItem:652F-C3K1-DXVP-V384-00000-00&amp;idtype=PID&amp;context=1516831" TargetMode="External" /><Relationship Id="rId670" Type="http://schemas.openxmlformats.org/officeDocument/2006/relationships/hyperlink" Target="https://advance.lexis.com/api/document?collection=news&amp;id=urn:contentItem:652F-0191-F08V-60J8-00000-00&amp;context=1516831" TargetMode="External" /><Relationship Id="rId671" Type="http://schemas.openxmlformats.org/officeDocument/2006/relationships/header" Target="header229.xml" /><Relationship Id="rId672" Type="http://schemas.openxmlformats.org/officeDocument/2006/relationships/header" Target="header230.xml" /><Relationship Id="rId673" Type="http://schemas.openxmlformats.org/officeDocument/2006/relationships/footer" Target="footer229.xml" /><Relationship Id="rId674" Type="http://schemas.openxmlformats.org/officeDocument/2006/relationships/footer" Target="footer230.xml" /><Relationship Id="rId675" Type="http://schemas.openxmlformats.org/officeDocument/2006/relationships/header" Target="header231.xml" /><Relationship Id="rId676" Type="http://schemas.openxmlformats.org/officeDocument/2006/relationships/footer" Target="footer231.xml" /><Relationship Id="rId677" Type="http://schemas.openxmlformats.org/officeDocument/2006/relationships/hyperlink" Target="https://advance.lexis.com/api/document?collection=news&amp;id=urn:contentItem:6532-BW71-DYW1-9521-00000-00&amp;context=1516831" TargetMode="External" /><Relationship Id="rId678" Type="http://schemas.openxmlformats.org/officeDocument/2006/relationships/image" Target="media/image11.png" /><Relationship Id="rId679" Type="http://schemas.openxmlformats.org/officeDocument/2006/relationships/hyperlink" Target="mailto:Nell.lazzeri@advertiserandtimes.co.uk" TargetMode="External" /><Relationship Id="rId68" Type="http://schemas.openxmlformats.org/officeDocument/2006/relationships/hyperlink" Target="https://advance.lexis.com/api/document?id=urn:contentItem:654D-JJ91-JBKS-P4F7-00000-00&amp;idtype=PID&amp;context=1516831" TargetMode="External" /><Relationship Id="rId680" Type="http://schemas.openxmlformats.org/officeDocument/2006/relationships/header" Target="header232.xml" /><Relationship Id="rId681" Type="http://schemas.openxmlformats.org/officeDocument/2006/relationships/header" Target="header233.xml" /><Relationship Id="rId682" Type="http://schemas.openxmlformats.org/officeDocument/2006/relationships/footer" Target="footer232.xml" /><Relationship Id="rId683" Type="http://schemas.openxmlformats.org/officeDocument/2006/relationships/footer" Target="footer233.xml" /><Relationship Id="rId684" Type="http://schemas.openxmlformats.org/officeDocument/2006/relationships/header" Target="header234.xml" /><Relationship Id="rId685" Type="http://schemas.openxmlformats.org/officeDocument/2006/relationships/footer" Target="footer234.xml" /><Relationship Id="rId686" Type="http://schemas.openxmlformats.org/officeDocument/2006/relationships/hyperlink" Target="https://advance.lexis.com/api/document?collection=news&amp;id=urn:contentItem:654D-JJ91-JBKS-P4FD-00000-00&amp;context=1516831" TargetMode="External" /><Relationship Id="rId687" Type="http://schemas.openxmlformats.org/officeDocument/2006/relationships/header" Target="header235.xml" /><Relationship Id="rId688" Type="http://schemas.openxmlformats.org/officeDocument/2006/relationships/header" Target="header236.xml" /><Relationship Id="rId689" Type="http://schemas.openxmlformats.org/officeDocument/2006/relationships/footer" Target="footer235.xml" /><Relationship Id="rId69" Type="http://schemas.openxmlformats.org/officeDocument/2006/relationships/hyperlink" Target="https://advance.lexis.com/api/document?id=urn:contentItem:6561-PHY1-DXVP-V4BD-00000-00&amp;idtype=PID&amp;context=1516831" TargetMode="External" /><Relationship Id="rId690" Type="http://schemas.openxmlformats.org/officeDocument/2006/relationships/footer" Target="footer236.xml" /><Relationship Id="rId691" Type="http://schemas.openxmlformats.org/officeDocument/2006/relationships/header" Target="header237.xml" /><Relationship Id="rId692" Type="http://schemas.openxmlformats.org/officeDocument/2006/relationships/footer" Target="footer237.xml" /><Relationship Id="rId693" Type="http://schemas.openxmlformats.org/officeDocument/2006/relationships/hyperlink" Target="https://advance.lexis.com/api/document?collection=news&amp;id=urn:contentItem:64W3-FPW1-F0YC-N437-00000-00&amp;context=1516831" TargetMode="External" /><Relationship Id="rId694" Type="http://schemas.openxmlformats.org/officeDocument/2006/relationships/header" Target="header238.xml" /><Relationship Id="rId695" Type="http://schemas.openxmlformats.org/officeDocument/2006/relationships/header" Target="header239.xml" /><Relationship Id="rId696" Type="http://schemas.openxmlformats.org/officeDocument/2006/relationships/footer" Target="footer238.xml" /><Relationship Id="rId697" Type="http://schemas.openxmlformats.org/officeDocument/2006/relationships/footer" Target="footer239.xml" /><Relationship Id="rId698" Type="http://schemas.openxmlformats.org/officeDocument/2006/relationships/header" Target="header240.xml" /><Relationship Id="rId699" Type="http://schemas.openxmlformats.org/officeDocument/2006/relationships/footer" Target="footer240.xml" /><Relationship Id="rId7" Type="http://schemas.openxmlformats.org/officeDocument/2006/relationships/hyperlink" Target="https://advance.lexis.com/api/document?id=urn:contentItem:6556-N6W1-JD3Y-Y2CY-00000-00&amp;idtype=PID&amp;context=1516831" TargetMode="External" /><Relationship Id="rId70" Type="http://schemas.openxmlformats.org/officeDocument/2006/relationships/hyperlink" Target="https://advance.lexis.com/api/document?id=urn:contentItem:6520-K7M1-F0JC-M2YG-00000-00&amp;idtype=PID&amp;context=1516831" TargetMode="External" /><Relationship Id="rId700" Type="http://schemas.openxmlformats.org/officeDocument/2006/relationships/hyperlink" Target="https://advance.lexis.com/api/document?collection=news&amp;id=urn:contentItem:651K-0271-JBTP-M51H-00000-00&amp;context=1516831" TargetMode="External" /><Relationship Id="rId701" Type="http://schemas.openxmlformats.org/officeDocument/2006/relationships/header" Target="header241.xml" /><Relationship Id="rId702" Type="http://schemas.openxmlformats.org/officeDocument/2006/relationships/header" Target="header242.xml" /><Relationship Id="rId703" Type="http://schemas.openxmlformats.org/officeDocument/2006/relationships/footer" Target="footer241.xml" /><Relationship Id="rId704" Type="http://schemas.openxmlformats.org/officeDocument/2006/relationships/footer" Target="footer242.xml" /><Relationship Id="rId705" Type="http://schemas.openxmlformats.org/officeDocument/2006/relationships/header" Target="header243.xml" /><Relationship Id="rId706" Type="http://schemas.openxmlformats.org/officeDocument/2006/relationships/footer" Target="footer243.xml" /><Relationship Id="rId707" Type="http://schemas.openxmlformats.org/officeDocument/2006/relationships/hyperlink" Target="https://advance.lexis.com/api/document?collection=news&amp;id=urn:contentItem:6539-GGX1-JBCN-419B-00000-00&amp;context=1516831" TargetMode="External" /><Relationship Id="rId708" Type="http://schemas.openxmlformats.org/officeDocument/2006/relationships/header" Target="header244.xml" /><Relationship Id="rId709" Type="http://schemas.openxmlformats.org/officeDocument/2006/relationships/header" Target="header245.xml" /><Relationship Id="rId71" Type="http://schemas.openxmlformats.org/officeDocument/2006/relationships/hyperlink" Target="https://advance.lexis.com/api/document?id=urn:contentItem:651V-K4S1-F0JC-M53D-00000-00&amp;idtype=PID&amp;context=1516831" TargetMode="External" /><Relationship Id="rId710" Type="http://schemas.openxmlformats.org/officeDocument/2006/relationships/footer" Target="footer244.xml" /><Relationship Id="rId711" Type="http://schemas.openxmlformats.org/officeDocument/2006/relationships/footer" Target="footer245.xml" /><Relationship Id="rId712" Type="http://schemas.openxmlformats.org/officeDocument/2006/relationships/header" Target="header246.xml" /><Relationship Id="rId713" Type="http://schemas.openxmlformats.org/officeDocument/2006/relationships/footer" Target="footer246.xml" /><Relationship Id="rId714" Type="http://schemas.openxmlformats.org/officeDocument/2006/relationships/hyperlink" Target="https://advance.lexis.com/api/document?collection=news&amp;id=urn:contentItem:653W-YGT1-JB3N-T0WB-00000-00&amp;context=1516831" TargetMode="External" /><Relationship Id="rId715" Type="http://schemas.openxmlformats.org/officeDocument/2006/relationships/header" Target="header247.xml" /><Relationship Id="rId716" Type="http://schemas.openxmlformats.org/officeDocument/2006/relationships/header" Target="header248.xml" /><Relationship Id="rId717" Type="http://schemas.openxmlformats.org/officeDocument/2006/relationships/footer" Target="footer247.xml" /><Relationship Id="rId718" Type="http://schemas.openxmlformats.org/officeDocument/2006/relationships/footer" Target="footer248.xml" /><Relationship Id="rId719" Type="http://schemas.openxmlformats.org/officeDocument/2006/relationships/header" Target="header249.xml" /><Relationship Id="rId72" Type="http://schemas.openxmlformats.org/officeDocument/2006/relationships/hyperlink" Target="https://advance.lexis.com/api/document?id=urn:contentItem:653P-PTM1-JBHT-D2N4-00000-00&amp;idtype=PID&amp;context=1516831" TargetMode="External" /><Relationship Id="rId720" Type="http://schemas.openxmlformats.org/officeDocument/2006/relationships/footer" Target="footer249.xml" /><Relationship Id="rId721" Type="http://schemas.openxmlformats.org/officeDocument/2006/relationships/hyperlink" Target="https://advance.lexis.com/api/document?collection=news&amp;id=urn:contentItem:652F-C391-DXVP-V13J-00000-00&amp;context=1516831" TargetMode="External" /><Relationship Id="rId722" Type="http://schemas.openxmlformats.org/officeDocument/2006/relationships/header" Target="header250.xml" /><Relationship Id="rId723" Type="http://schemas.openxmlformats.org/officeDocument/2006/relationships/header" Target="header251.xml" /><Relationship Id="rId724" Type="http://schemas.openxmlformats.org/officeDocument/2006/relationships/footer" Target="footer250.xml" /><Relationship Id="rId725" Type="http://schemas.openxmlformats.org/officeDocument/2006/relationships/footer" Target="footer251.xml" /><Relationship Id="rId726" Type="http://schemas.openxmlformats.org/officeDocument/2006/relationships/header" Target="header252.xml" /><Relationship Id="rId727" Type="http://schemas.openxmlformats.org/officeDocument/2006/relationships/footer" Target="footer252.xml" /><Relationship Id="rId728" Type="http://schemas.openxmlformats.org/officeDocument/2006/relationships/hyperlink" Target="https://advance.lexis.com/api/document?collection=news&amp;id=urn:contentItem:64XV-5741-DXVP-V37T-00000-00&amp;context=1516831" TargetMode="External" /><Relationship Id="rId729" Type="http://schemas.openxmlformats.org/officeDocument/2006/relationships/header" Target="header253.xml" /><Relationship Id="rId73" Type="http://schemas.openxmlformats.org/officeDocument/2006/relationships/hyperlink" Target="https://advance.lexis.com/api/document?id=urn:contentItem:654D-JJ91-JBKS-P4F2-00000-00&amp;idtype=PID&amp;context=1516831" TargetMode="External" /><Relationship Id="rId730" Type="http://schemas.openxmlformats.org/officeDocument/2006/relationships/header" Target="header254.xml" /><Relationship Id="rId731" Type="http://schemas.openxmlformats.org/officeDocument/2006/relationships/footer" Target="footer253.xml" /><Relationship Id="rId732" Type="http://schemas.openxmlformats.org/officeDocument/2006/relationships/footer" Target="footer254.xml" /><Relationship Id="rId733" Type="http://schemas.openxmlformats.org/officeDocument/2006/relationships/header" Target="header255.xml" /><Relationship Id="rId734" Type="http://schemas.openxmlformats.org/officeDocument/2006/relationships/footer" Target="footer255.xml" /><Relationship Id="rId735" Type="http://schemas.openxmlformats.org/officeDocument/2006/relationships/hyperlink" Target="https://advance.lexis.com/api/document?collection=news&amp;id=urn:contentItem:64WR-NV61-JD3Y-Y2T8-00000-00&amp;context=1516831" TargetMode="External" /><Relationship Id="rId736" Type="http://schemas.openxmlformats.org/officeDocument/2006/relationships/header" Target="header256.xml" /><Relationship Id="rId737" Type="http://schemas.openxmlformats.org/officeDocument/2006/relationships/header" Target="header257.xml" /><Relationship Id="rId738" Type="http://schemas.openxmlformats.org/officeDocument/2006/relationships/footer" Target="footer256.xml" /><Relationship Id="rId739" Type="http://schemas.openxmlformats.org/officeDocument/2006/relationships/footer" Target="footer257.xml" /><Relationship Id="rId74" Type="http://schemas.openxmlformats.org/officeDocument/2006/relationships/hyperlink" Target="https://advance.lexis.com/api/document?id=urn:contentItem:654T-69F1-JDJN-60KT-00000-00&amp;idtype=PID&amp;context=1516831" TargetMode="External" /><Relationship Id="rId740" Type="http://schemas.openxmlformats.org/officeDocument/2006/relationships/header" Target="header258.xml" /><Relationship Id="rId741" Type="http://schemas.openxmlformats.org/officeDocument/2006/relationships/footer" Target="footer258.xml" /><Relationship Id="rId742" Type="http://schemas.openxmlformats.org/officeDocument/2006/relationships/hyperlink" Target="https://advance.lexis.com/api/document?collection=news&amp;id=urn:contentItem:6543-4XT1-JD2C-J3J7-00000-00&amp;context=1516831" TargetMode="External" /><Relationship Id="rId743" Type="http://schemas.openxmlformats.org/officeDocument/2006/relationships/hyperlink" Target="mailto:editor@pentictonwesternnews.com" TargetMode="External" /><Relationship Id="rId744" Type="http://schemas.openxmlformats.org/officeDocument/2006/relationships/hyperlink" Target="mailto:newstips@pentictonwesternnews.com" TargetMode="External" /><Relationship Id="rId745" Type="http://schemas.openxmlformats.org/officeDocument/2006/relationships/header" Target="header259.xml" /><Relationship Id="rId746" Type="http://schemas.openxmlformats.org/officeDocument/2006/relationships/header" Target="header260.xml" /><Relationship Id="rId747" Type="http://schemas.openxmlformats.org/officeDocument/2006/relationships/footer" Target="footer259.xml" /><Relationship Id="rId748" Type="http://schemas.openxmlformats.org/officeDocument/2006/relationships/footer" Target="footer260.xml" /><Relationship Id="rId749" Type="http://schemas.openxmlformats.org/officeDocument/2006/relationships/header" Target="header261.xml" /><Relationship Id="rId75" Type="http://schemas.openxmlformats.org/officeDocument/2006/relationships/hyperlink" Target="https://advance.lexis.com/api/document?id=urn:contentItem:6537-F561-DYG2-R2RC-00000-00&amp;idtype=PID&amp;context=1516831" TargetMode="External" /><Relationship Id="rId750" Type="http://schemas.openxmlformats.org/officeDocument/2006/relationships/footer" Target="footer261.xml" /><Relationship Id="rId751" Type="http://schemas.openxmlformats.org/officeDocument/2006/relationships/hyperlink" Target="https://advance.lexis.com/api/document?collection=news&amp;id=urn:contentItem:64XM-2YF1-JBVR-32P9-00000-00&amp;context=1516831" TargetMode="External" /><Relationship Id="rId752" Type="http://schemas.openxmlformats.org/officeDocument/2006/relationships/image" Target="media/image12.jpeg" /><Relationship Id="rId753" Type="http://schemas.openxmlformats.org/officeDocument/2006/relationships/hyperlink" Target="mailto:wheatlandwildfire@gmail.com" TargetMode="External" /><Relationship Id="rId754" Type="http://schemas.openxmlformats.org/officeDocument/2006/relationships/header" Target="header262.xml" /><Relationship Id="rId755" Type="http://schemas.openxmlformats.org/officeDocument/2006/relationships/header" Target="header263.xml" /><Relationship Id="rId756" Type="http://schemas.openxmlformats.org/officeDocument/2006/relationships/footer" Target="footer262.xml" /><Relationship Id="rId757" Type="http://schemas.openxmlformats.org/officeDocument/2006/relationships/footer" Target="footer263.xml" /><Relationship Id="rId758" Type="http://schemas.openxmlformats.org/officeDocument/2006/relationships/header" Target="header264.xml" /><Relationship Id="rId759" Type="http://schemas.openxmlformats.org/officeDocument/2006/relationships/footer" Target="footer264.xml" /><Relationship Id="rId76" Type="http://schemas.openxmlformats.org/officeDocument/2006/relationships/hyperlink" Target="https://advance.lexis.com/api/document?id=urn:contentItem:654D-JJ91-JBKS-P4FK-00000-00&amp;idtype=PID&amp;context=1516831" TargetMode="External" /><Relationship Id="rId760" Type="http://schemas.openxmlformats.org/officeDocument/2006/relationships/hyperlink" Target="https://advance.lexis.com/api/document?collection=news&amp;id=urn:contentItem:64WR-NV61-JD3Y-Y2JP-00000-00&amp;context=1516831" TargetMode="External" /><Relationship Id="rId761" Type="http://schemas.openxmlformats.org/officeDocument/2006/relationships/header" Target="header265.xml" /><Relationship Id="rId762" Type="http://schemas.openxmlformats.org/officeDocument/2006/relationships/header" Target="header266.xml" /><Relationship Id="rId763" Type="http://schemas.openxmlformats.org/officeDocument/2006/relationships/footer" Target="footer265.xml" /><Relationship Id="rId764" Type="http://schemas.openxmlformats.org/officeDocument/2006/relationships/footer" Target="footer266.xml" /><Relationship Id="rId765" Type="http://schemas.openxmlformats.org/officeDocument/2006/relationships/header" Target="header267.xml" /><Relationship Id="rId766" Type="http://schemas.openxmlformats.org/officeDocument/2006/relationships/footer" Target="footer267.xml" /><Relationship Id="rId767" Type="http://schemas.openxmlformats.org/officeDocument/2006/relationships/hyperlink" Target="https://advance.lexis.com/api/document?collection=news&amp;id=urn:contentItem:64YV-XT41-DXVP-V2WN-00000-00&amp;context=1516831" TargetMode="External" /><Relationship Id="rId768" Type="http://schemas.openxmlformats.org/officeDocument/2006/relationships/header" Target="header268.xml" /><Relationship Id="rId769" Type="http://schemas.openxmlformats.org/officeDocument/2006/relationships/header" Target="header269.xml" /><Relationship Id="rId77" Type="http://schemas.openxmlformats.org/officeDocument/2006/relationships/hyperlink" Target="https://advance.lexis.com/api/document?id=urn:contentItem:653R-6941-JBCN-43MV-00000-00&amp;idtype=PID&amp;context=1516831" TargetMode="External" /><Relationship Id="rId770" Type="http://schemas.openxmlformats.org/officeDocument/2006/relationships/footer" Target="footer268.xml" /><Relationship Id="rId771" Type="http://schemas.openxmlformats.org/officeDocument/2006/relationships/footer" Target="footer269.xml" /><Relationship Id="rId772" Type="http://schemas.openxmlformats.org/officeDocument/2006/relationships/header" Target="header270.xml" /><Relationship Id="rId773" Type="http://schemas.openxmlformats.org/officeDocument/2006/relationships/footer" Target="footer270.xml" /><Relationship Id="rId774" Type="http://schemas.openxmlformats.org/officeDocument/2006/relationships/hyperlink" Target="https://advance.lexis.com/api/document?collection=news&amp;id=urn:contentItem:64XS-P8F1-DXVP-V4WB-00000-00&amp;context=1516831" TargetMode="External" /><Relationship Id="rId775" Type="http://schemas.openxmlformats.org/officeDocument/2006/relationships/header" Target="header271.xml" /><Relationship Id="rId776" Type="http://schemas.openxmlformats.org/officeDocument/2006/relationships/header" Target="header272.xml" /><Relationship Id="rId777" Type="http://schemas.openxmlformats.org/officeDocument/2006/relationships/footer" Target="footer271.xml" /><Relationship Id="rId778" Type="http://schemas.openxmlformats.org/officeDocument/2006/relationships/footer" Target="footer272.xml" /><Relationship Id="rId779" Type="http://schemas.openxmlformats.org/officeDocument/2006/relationships/header" Target="header273.xml" /><Relationship Id="rId78" Type="http://schemas.openxmlformats.org/officeDocument/2006/relationships/hyperlink" Target="https://advance.lexis.com/api/document?id=urn:contentItem:654D-JJ91-JBKS-P4GG-00000-00&amp;idtype=PID&amp;context=1516831" TargetMode="External" /><Relationship Id="rId780" Type="http://schemas.openxmlformats.org/officeDocument/2006/relationships/footer" Target="footer273.xml" /><Relationship Id="rId781" Type="http://schemas.openxmlformats.org/officeDocument/2006/relationships/hyperlink" Target="https://advance.lexis.com/api/document?collection=news&amp;id=urn:contentItem:64YW-WSH1-JBCN-40YG-00000-00&amp;context=1516831" TargetMode="External" /><Relationship Id="rId782" Type="http://schemas.openxmlformats.org/officeDocument/2006/relationships/header" Target="header274.xml" /><Relationship Id="rId783" Type="http://schemas.openxmlformats.org/officeDocument/2006/relationships/header" Target="header275.xml" /><Relationship Id="rId784" Type="http://schemas.openxmlformats.org/officeDocument/2006/relationships/footer" Target="footer274.xml" /><Relationship Id="rId785" Type="http://schemas.openxmlformats.org/officeDocument/2006/relationships/footer" Target="footer275.xml" /><Relationship Id="rId786" Type="http://schemas.openxmlformats.org/officeDocument/2006/relationships/header" Target="header276.xml" /><Relationship Id="rId787" Type="http://schemas.openxmlformats.org/officeDocument/2006/relationships/footer" Target="footer276.xml" /><Relationship Id="rId788" Type="http://schemas.openxmlformats.org/officeDocument/2006/relationships/hyperlink" Target="https://advance.lexis.com/api/document?collection=news&amp;id=urn:contentItem:64WR-NV61-JD3Y-Y330-00000-00&amp;context=1516831" TargetMode="External" /><Relationship Id="rId789" Type="http://schemas.openxmlformats.org/officeDocument/2006/relationships/header" Target="header277.xml" /><Relationship Id="rId79" Type="http://schemas.openxmlformats.org/officeDocument/2006/relationships/hyperlink" Target="https://advance.lexis.com/api/document?id=urn:contentItem:652F-0191-F08V-60J8-00000-00&amp;idtype=PID&amp;context=1516831" TargetMode="External" /><Relationship Id="rId790" Type="http://schemas.openxmlformats.org/officeDocument/2006/relationships/header" Target="header278.xml" /><Relationship Id="rId791" Type="http://schemas.openxmlformats.org/officeDocument/2006/relationships/footer" Target="footer277.xml" /><Relationship Id="rId792" Type="http://schemas.openxmlformats.org/officeDocument/2006/relationships/footer" Target="footer278.xml" /><Relationship Id="rId793" Type="http://schemas.openxmlformats.org/officeDocument/2006/relationships/header" Target="header279.xml" /><Relationship Id="rId794" Type="http://schemas.openxmlformats.org/officeDocument/2006/relationships/footer" Target="footer279.xml" /><Relationship Id="rId795" Type="http://schemas.openxmlformats.org/officeDocument/2006/relationships/hyperlink" Target="https://advance.lexis.com/api/document?collection=news&amp;id=urn:contentItem:656G-DPY1-JCCY-K219-00000-00&amp;context=1516831" TargetMode="External" /><Relationship Id="rId796" Type="http://schemas.openxmlformats.org/officeDocument/2006/relationships/header" Target="header280.xml" /><Relationship Id="rId797" Type="http://schemas.openxmlformats.org/officeDocument/2006/relationships/header" Target="header281.xml" /><Relationship Id="rId798" Type="http://schemas.openxmlformats.org/officeDocument/2006/relationships/footer" Target="footer280.xml" /><Relationship Id="rId799" Type="http://schemas.openxmlformats.org/officeDocument/2006/relationships/footer" Target="footer281.xml" /><Relationship Id="rId8" Type="http://schemas.openxmlformats.org/officeDocument/2006/relationships/hyperlink" Target="https://advance.lexis.com/api/document?id=urn:contentItem:655D-4WW1-JDG9-Y515-00000-00&amp;idtype=PID&amp;context=1516831" TargetMode="External" /><Relationship Id="rId80" Type="http://schemas.openxmlformats.org/officeDocument/2006/relationships/hyperlink" Target="https://advance.lexis.com/api/document?id=urn:contentItem:6532-BW71-DYW1-9521-00000-00&amp;idtype=PID&amp;context=1516831" TargetMode="External" /><Relationship Id="rId800" Type="http://schemas.openxmlformats.org/officeDocument/2006/relationships/header" Target="header282.xml" /><Relationship Id="rId801" Type="http://schemas.openxmlformats.org/officeDocument/2006/relationships/footer" Target="footer282.xml" /><Relationship Id="rId802" Type="http://schemas.openxmlformats.org/officeDocument/2006/relationships/hyperlink" Target="https://advance.lexis.com/api/document?collection=news&amp;id=urn:contentItem:655S-XP91-DY7H-R3T7-00000-00&amp;context=1516831" TargetMode="External" /><Relationship Id="rId803" Type="http://schemas.openxmlformats.org/officeDocument/2006/relationships/header" Target="header283.xml" /><Relationship Id="rId804" Type="http://schemas.openxmlformats.org/officeDocument/2006/relationships/header" Target="header284.xml" /><Relationship Id="rId805" Type="http://schemas.openxmlformats.org/officeDocument/2006/relationships/footer" Target="footer283.xml" /><Relationship Id="rId806" Type="http://schemas.openxmlformats.org/officeDocument/2006/relationships/footer" Target="footer284.xml" /><Relationship Id="rId807" Type="http://schemas.openxmlformats.org/officeDocument/2006/relationships/header" Target="header285.xml" /><Relationship Id="rId808" Type="http://schemas.openxmlformats.org/officeDocument/2006/relationships/footer" Target="footer285.xml" /><Relationship Id="rId809" Type="http://schemas.openxmlformats.org/officeDocument/2006/relationships/hyperlink" Target="https://advance.lexis.com/api/document?collection=news&amp;id=urn:contentItem:64XB-3RJ1-JD2C-J1FM-00000-00&amp;context=1516831" TargetMode="External" /><Relationship Id="rId81" Type="http://schemas.openxmlformats.org/officeDocument/2006/relationships/hyperlink" Target="https://advance.lexis.com/api/document?id=urn:contentItem:654D-JJ91-JBKS-P4FD-00000-00&amp;idtype=PID&amp;context=1516831" TargetMode="External" /><Relationship Id="rId810" Type="http://schemas.openxmlformats.org/officeDocument/2006/relationships/header" Target="header286.xml" /><Relationship Id="rId811" Type="http://schemas.openxmlformats.org/officeDocument/2006/relationships/header" Target="header287.xml" /><Relationship Id="rId812" Type="http://schemas.openxmlformats.org/officeDocument/2006/relationships/footer" Target="footer286.xml" /><Relationship Id="rId813" Type="http://schemas.openxmlformats.org/officeDocument/2006/relationships/footer" Target="footer287.xml" /><Relationship Id="rId814" Type="http://schemas.openxmlformats.org/officeDocument/2006/relationships/header" Target="header288.xml" /><Relationship Id="rId815" Type="http://schemas.openxmlformats.org/officeDocument/2006/relationships/footer" Target="footer288.xml" /><Relationship Id="rId816" Type="http://schemas.openxmlformats.org/officeDocument/2006/relationships/hyperlink" Target="https://advance.lexis.com/api/document?collection=news&amp;id=urn:contentItem:64WR-8KD1-DYG5-P1FH-00000-00&amp;context=1516831" TargetMode="External" /><Relationship Id="rId817" Type="http://schemas.openxmlformats.org/officeDocument/2006/relationships/header" Target="header289.xml" /><Relationship Id="rId818" Type="http://schemas.openxmlformats.org/officeDocument/2006/relationships/header" Target="header290.xml" /><Relationship Id="rId819" Type="http://schemas.openxmlformats.org/officeDocument/2006/relationships/footer" Target="footer289.xml" /><Relationship Id="rId82" Type="http://schemas.openxmlformats.org/officeDocument/2006/relationships/hyperlink" Target="https://advance.lexis.com/api/document?id=urn:contentItem:64W3-FPW1-F0YC-N437-00000-00&amp;idtype=PID&amp;context=1516831" TargetMode="External" /><Relationship Id="rId820" Type="http://schemas.openxmlformats.org/officeDocument/2006/relationships/footer" Target="footer290.xml" /><Relationship Id="rId821" Type="http://schemas.openxmlformats.org/officeDocument/2006/relationships/header" Target="header291.xml" /><Relationship Id="rId822" Type="http://schemas.openxmlformats.org/officeDocument/2006/relationships/footer" Target="footer291.xml" /><Relationship Id="rId823" Type="http://schemas.openxmlformats.org/officeDocument/2006/relationships/hyperlink" Target="https://advance.lexis.com/api/document?collection=news&amp;id=urn:contentItem:654C-Y2H1-JC5B-G364-00000-00&amp;context=1516831" TargetMode="External" /><Relationship Id="rId824" Type="http://schemas.openxmlformats.org/officeDocument/2006/relationships/hyperlink" Target="https://pronto.associatedpress.com/web/search/text?all=false&amp;endDate=4%2F1%2F2022&amp;sourceType=allSources&amp;dateRangeType=archive&amp;mediaSortType=newest&amp;pagesize=100&amp;viewType=conversation&amp;keyword=wire:codsd%20AND%20fire%20AND%20Boulder&amp;storyType=all&amp;mediatype=text&amp;startDate=3%2F1%2F2021&amp;pagenumber=0" TargetMode="External" /><Relationship Id="rId825" Type="http://schemas.openxmlformats.org/officeDocument/2006/relationships/hyperlink" Target="https://apnews.com/article/wildfires-business-fires-colorado-environment-0c284c0a48e583e5ce28140d24870f7b" TargetMode="External" /><Relationship Id="rId826" Type="http://schemas.openxmlformats.org/officeDocument/2006/relationships/hyperlink" Target="https://www.9news.com/article/news/local/wildfire/marshall-fire/marshall-fire-class-action-lawsuit-xcel/73-e4ddd480-b2ee-41e6-9dce-a1dff3f25641" TargetMode="External" /><Relationship Id="rId827" Type="http://schemas.openxmlformats.org/officeDocument/2006/relationships/header" Target="header292.xml" /><Relationship Id="rId828" Type="http://schemas.openxmlformats.org/officeDocument/2006/relationships/header" Target="header293.xml" /><Relationship Id="rId829" Type="http://schemas.openxmlformats.org/officeDocument/2006/relationships/footer" Target="footer292.xml" /><Relationship Id="rId83" Type="http://schemas.openxmlformats.org/officeDocument/2006/relationships/hyperlink" Target="https://advance.lexis.com/api/document?id=urn:contentItem:651K-0271-JBTP-M51H-00000-00&amp;idtype=PID&amp;context=1516831" TargetMode="External" /><Relationship Id="rId830" Type="http://schemas.openxmlformats.org/officeDocument/2006/relationships/footer" Target="footer293.xml" /><Relationship Id="rId831" Type="http://schemas.openxmlformats.org/officeDocument/2006/relationships/header" Target="header294.xml" /><Relationship Id="rId832" Type="http://schemas.openxmlformats.org/officeDocument/2006/relationships/footer" Target="footer294.xml" /><Relationship Id="rId833" Type="http://schemas.openxmlformats.org/officeDocument/2006/relationships/hyperlink" Target="https://advance.lexis.com/api/document?collection=news&amp;id=urn:contentItem:655T-GXN1-F0HF-808K-00000-00&amp;context=1516831" TargetMode="External" /><Relationship Id="rId834" Type="http://schemas.openxmlformats.org/officeDocument/2006/relationships/hyperlink" Target="mailto:Brendan.Shykora@vernonmorningstar.com" TargetMode="External" /><Relationship Id="rId835" Type="http://schemas.openxmlformats.org/officeDocument/2006/relationships/header" Target="header295.xml" /><Relationship Id="rId836" Type="http://schemas.openxmlformats.org/officeDocument/2006/relationships/header" Target="header296.xml" /><Relationship Id="rId837" Type="http://schemas.openxmlformats.org/officeDocument/2006/relationships/footer" Target="footer295.xml" /><Relationship Id="rId838" Type="http://schemas.openxmlformats.org/officeDocument/2006/relationships/footer" Target="footer296.xml" /><Relationship Id="rId839" Type="http://schemas.openxmlformats.org/officeDocument/2006/relationships/header" Target="header297.xml" /><Relationship Id="rId84" Type="http://schemas.openxmlformats.org/officeDocument/2006/relationships/hyperlink" Target="https://advance.lexis.com/api/document?id=urn:contentItem:6539-GGX1-JBCN-419B-00000-00&amp;idtype=PID&amp;context=1516831" TargetMode="External" /><Relationship Id="rId840" Type="http://schemas.openxmlformats.org/officeDocument/2006/relationships/footer" Target="footer297.xml" /><Relationship Id="rId841" Type="http://schemas.openxmlformats.org/officeDocument/2006/relationships/hyperlink" Target="https://advance.lexis.com/api/document?collection=news&amp;id=urn:contentItem:655X-T911-JD2C-J46Y-00000-00&amp;context=1516831" TargetMode="External" /><Relationship Id="rId842" Type="http://schemas.openxmlformats.org/officeDocument/2006/relationships/header" Target="header298.xml" /><Relationship Id="rId843" Type="http://schemas.openxmlformats.org/officeDocument/2006/relationships/header" Target="header299.xml" /><Relationship Id="rId844" Type="http://schemas.openxmlformats.org/officeDocument/2006/relationships/footer" Target="footer298.xml" /><Relationship Id="rId845" Type="http://schemas.openxmlformats.org/officeDocument/2006/relationships/footer" Target="footer299.xml" /><Relationship Id="rId846" Type="http://schemas.openxmlformats.org/officeDocument/2006/relationships/header" Target="header300.xml" /><Relationship Id="rId847" Type="http://schemas.openxmlformats.org/officeDocument/2006/relationships/footer" Target="footer300.xml" /><Relationship Id="rId848" Type="http://schemas.openxmlformats.org/officeDocument/2006/relationships/hyperlink" Target="https://advance.lexis.com/api/document?collection=news&amp;id=urn:contentItem:656P-Y6X1-JC11-112K-00000-00&amp;context=1516831" TargetMode="External" /><Relationship Id="rId849" Type="http://schemas.openxmlformats.org/officeDocument/2006/relationships/header" Target="header301.xml" /><Relationship Id="rId85" Type="http://schemas.openxmlformats.org/officeDocument/2006/relationships/hyperlink" Target="https://advance.lexis.com/api/document?id=urn:contentItem:653W-YGT1-JB3N-T0WB-00000-00&amp;idtype=PID&amp;context=1516831" TargetMode="External" /><Relationship Id="rId850" Type="http://schemas.openxmlformats.org/officeDocument/2006/relationships/header" Target="header302.xml" /><Relationship Id="rId851" Type="http://schemas.openxmlformats.org/officeDocument/2006/relationships/footer" Target="footer301.xml" /><Relationship Id="rId852" Type="http://schemas.openxmlformats.org/officeDocument/2006/relationships/footer" Target="footer302.xml" /><Relationship Id="rId853" Type="http://schemas.openxmlformats.org/officeDocument/2006/relationships/header" Target="header303.xml" /><Relationship Id="rId854" Type="http://schemas.openxmlformats.org/officeDocument/2006/relationships/footer" Target="footer303.xml" /><Relationship Id="rId855" Type="http://schemas.openxmlformats.org/officeDocument/2006/relationships/hyperlink" Target="https://advance.lexis.com/api/document?collection=news&amp;id=urn:contentItem:656R-S9J1-DYTH-G2KG-00000-00&amp;context=1516831" TargetMode="External" /><Relationship Id="rId856" Type="http://schemas.openxmlformats.org/officeDocument/2006/relationships/theme" Target="theme/theme1.xml" /><Relationship Id="rId857" Type="http://schemas.openxmlformats.org/officeDocument/2006/relationships/numbering" Target="numbering.xml" /><Relationship Id="rId858" Type="http://schemas.openxmlformats.org/officeDocument/2006/relationships/styles" Target="styles.xml" /><Relationship Id="rId86" Type="http://schemas.openxmlformats.org/officeDocument/2006/relationships/hyperlink" Target="https://advance.lexis.com/api/document?id=urn:contentItem:652F-C391-DXVP-V13J-00000-00&amp;idtype=PID&amp;context=1516831" TargetMode="External" /><Relationship Id="rId87" Type="http://schemas.openxmlformats.org/officeDocument/2006/relationships/hyperlink" Target="https://advance.lexis.com/api/document?id=urn:contentItem:64XV-5741-DXVP-V37T-00000-00&amp;idtype=PID&amp;context=1516831" TargetMode="External" /><Relationship Id="rId88" Type="http://schemas.openxmlformats.org/officeDocument/2006/relationships/hyperlink" Target="https://advance.lexis.com/api/document?id=urn:contentItem:64WR-NV61-JD3Y-Y2T8-00000-00&amp;idtype=PID&amp;context=1516831" TargetMode="External" /><Relationship Id="rId89" Type="http://schemas.openxmlformats.org/officeDocument/2006/relationships/hyperlink" Target="https://advance.lexis.com/api/document?id=urn:contentItem:6543-4XT1-JD2C-J3J7-00000-00&amp;idtype=PID&amp;context=1516831" TargetMode="External" /><Relationship Id="rId9" Type="http://schemas.openxmlformats.org/officeDocument/2006/relationships/hyperlink" Target="https://advance.lexis.com/api/document?id=urn:contentItem:6556-N6W1-JD3Y-Y2JD-00000-00&amp;idtype=PID&amp;context=1516831" TargetMode="External" /><Relationship Id="rId90" Type="http://schemas.openxmlformats.org/officeDocument/2006/relationships/hyperlink" Target="https://advance.lexis.com/api/document?id=urn:contentItem:64XM-2YF1-JBVR-32P9-00000-00&amp;idtype=PID&amp;context=1516831" TargetMode="External" /><Relationship Id="rId91" Type="http://schemas.openxmlformats.org/officeDocument/2006/relationships/hyperlink" Target="https://advance.lexis.com/api/document?id=urn:contentItem:64WR-NV61-JD3Y-Y2JP-00000-00&amp;idtype=PID&amp;context=1516831" TargetMode="External" /><Relationship Id="rId92" Type="http://schemas.openxmlformats.org/officeDocument/2006/relationships/hyperlink" Target="https://advance.lexis.com/api/document?id=urn:contentItem:64YV-XT41-DXVP-V2WN-00000-00&amp;idtype=PID&amp;context=1516831" TargetMode="External" /><Relationship Id="rId93" Type="http://schemas.openxmlformats.org/officeDocument/2006/relationships/hyperlink" Target="https://advance.lexis.com/api/document?id=urn:contentItem:64XS-P8F1-DXVP-V4WB-00000-00&amp;idtype=PID&amp;context=1516831" TargetMode="External" /><Relationship Id="rId94" Type="http://schemas.openxmlformats.org/officeDocument/2006/relationships/hyperlink" Target="https://advance.lexis.com/api/document?id=urn:contentItem:64YW-WSH1-JBCN-40YG-00000-00&amp;idtype=PID&amp;context=1516831" TargetMode="External" /><Relationship Id="rId95" Type="http://schemas.openxmlformats.org/officeDocument/2006/relationships/hyperlink" Target="https://advance.lexis.com/api/document?id=urn:contentItem:64WR-NV61-JD3Y-Y330-00000-00&amp;idtype=PID&amp;context=1516831" TargetMode="External" /><Relationship Id="rId96" Type="http://schemas.openxmlformats.org/officeDocument/2006/relationships/hyperlink" Target="https://advance.lexis.com/api/document?id=urn:contentItem:656G-DPY1-JCCY-K219-00000-00&amp;idtype=PID&amp;context=1516831" TargetMode="External" /><Relationship Id="rId97" Type="http://schemas.openxmlformats.org/officeDocument/2006/relationships/hyperlink" Target="https://advance.lexis.com/api/document?id=urn:contentItem:655S-XP91-DY7H-R3T7-00000-00&amp;idtype=PID&amp;context=1516831" TargetMode="External" /><Relationship Id="rId98" Type="http://schemas.openxmlformats.org/officeDocument/2006/relationships/hyperlink" Target="https://advance.lexis.com/api/document?id=urn:contentItem:64XB-3RJ1-JD2C-J1FM-00000-00&amp;idtype=PID&amp;context=1516831" TargetMode="External" /><Relationship Id="rId99" Type="http://schemas.openxmlformats.org/officeDocument/2006/relationships/hyperlink" Target="https://advance.lexis.com/api/document?id=urn:contentItem:64WR-8KD1-DYG5-P1FH-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FEINSTEIN: NORTHERN CALIFORNIA TO RECEIVE $81 MILLION TO REDUCE WILDFIRE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168907446</vt:lpwstr>
  </property>
  <property fmtid="{D5CDD505-2E9C-101B-9397-08002B2CF9AE}" pid="3" name="LADocCount">
    <vt:i4>101</vt:i4>
  </property>
  <property fmtid="{D5CDD505-2E9C-101B-9397-08002B2CF9AE}" pid="4" name="UserPermID">
    <vt:lpwstr>urn:user:PA184731159</vt:lpwstr>
  </property>
</Properties>
</file>